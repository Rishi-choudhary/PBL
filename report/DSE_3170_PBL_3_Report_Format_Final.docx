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42F6335" w14:textId="77777777" w:rsidR="00BB039C" w:rsidRPr="00F1467F" w:rsidRDefault="00BB039C" w:rsidP="003C4623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</w:rPr>
      </w:pPr>
    </w:p>
    <w:p w14:paraId="68FDB4E7" w14:textId="3716A470" w:rsidR="00BB039C" w:rsidRPr="00F1467F" w:rsidRDefault="00FC3047" w:rsidP="003C4623">
      <w:pPr>
        <w:spacing w:line="200" w:lineRule="exact"/>
        <w:jc w:val="center"/>
        <w:rPr>
          <w:rFonts w:ascii="Times New Roman" w:eastAsia="Times New Roman" w:hAnsi="Times New Roman" w:cs="Times New Roman"/>
          <w:sz w:val="24"/>
        </w:rPr>
      </w:pPr>
      <w:r w:rsidRPr="0025212F">
        <w:rPr>
          <w:rFonts w:ascii="Times New Roman" w:hAnsi="Times New Roman" w:cs="Times New Roman"/>
          <w:b/>
          <w:noProof/>
          <w:sz w:val="3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C8C4BBD" wp14:editId="4A6F9E3F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6078855" cy="5712460"/>
                <wp:effectExtent l="0" t="3175" r="0" b="0"/>
                <wp:wrapNone/>
                <wp:docPr id="180745468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78855" cy="5712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8FC0DF" w14:textId="77777777" w:rsidR="003C4736" w:rsidRPr="00813C10" w:rsidRDefault="003C4736" w:rsidP="005D363F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13C1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A Pr</w:t>
                            </w:r>
                            <w:r w:rsidR="008D4656" w:rsidRPr="00813C1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oject</w:t>
                            </w:r>
                            <w:r w:rsidRPr="00813C1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Report</w:t>
                            </w:r>
                          </w:p>
                          <w:p w14:paraId="74E6DFD5" w14:textId="77777777" w:rsidR="003C4736" w:rsidRPr="00813C10" w:rsidRDefault="003C4736" w:rsidP="003C473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186" w:lineRule="exact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825F0C1" w14:textId="77777777" w:rsidR="003C4736" w:rsidRPr="00813C10" w:rsidRDefault="003C4736" w:rsidP="003C473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13C1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30"/>
                                <w:szCs w:val="30"/>
                              </w:rPr>
                              <w:t>on</w:t>
                            </w:r>
                          </w:p>
                          <w:p w14:paraId="4291F80D" w14:textId="77777777" w:rsidR="003C4736" w:rsidRPr="00813C10" w:rsidRDefault="003C4736" w:rsidP="003C473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186" w:lineRule="exact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4E5DFB0" w14:textId="77777777" w:rsidR="003C4736" w:rsidRPr="00813C10" w:rsidRDefault="008D4656" w:rsidP="003C473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40"/>
                              </w:rPr>
                            </w:pPr>
                            <w:r w:rsidRPr="00813C1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TITLE</w:t>
                            </w:r>
                            <w:r w:rsidR="003C4736" w:rsidRPr="00813C1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_OF_PROJECT</w:t>
                            </w:r>
                          </w:p>
                          <w:p w14:paraId="31C36264" w14:textId="77777777" w:rsidR="003C4736" w:rsidRPr="00813C10" w:rsidRDefault="003C4736" w:rsidP="003C473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269" w:lineRule="exact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FA26F1F" w14:textId="77777777" w:rsidR="00813C10" w:rsidRDefault="003C4736" w:rsidP="003C4736">
                            <w:pPr>
                              <w:widowControl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pacing w:line="329" w:lineRule="auto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13C1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carried out as part of the </w:t>
                            </w:r>
                            <w:r w:rsidR="002B5F87" w:rsidRPr="00813C10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Project Based Learning</w:t>
                            </w:r>
                            <w:r w:rsidR="00813C10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-</w:t>
                            </w:r>
                            <w:r w:rsidR="004523C8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3</w:t>
                            </w:r>
                            <w:r w:rsidR="002B5F87" w:rsidRPr="00813C10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(DSE</w:t>
                            </w:r>
                            <w:r w:rsidR="004523C8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31</w:t>
                            </w:r>
                            <w:r w:rsidR="002B5F87" w:rsidRPr="00813C10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70)</w:t>
                            </w:r>
                            <w:r w:rsidRPr="00813C1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58DB51B" w14:textId="77777777" w:rsidR="003C4736" w:rsidRPr="00813C10" w:rsidRDefault="003C4736" w:rsidP="003C4736">
                            <w:pPr>
                              <w:widowControl w:val="0"/>
                              <w:overflowPunct w:val="0"/>
                              <w:autoSpaceDE w:val="0"/>
                              <w:autoSpaceDN w:val="0"/>
                              <w:adjustRightInd w:val="0"/>
                              <w:spacing w:line="329" w:lineRule="auto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13C1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Submitted </w:t>
                            </w:r>
                          </w:p>
                          <w:p w14:paraId="2869932B" w14:textId="77777777" w:rsidR="00394E19" w:rsidRPr="00813C10" w:rsidRDefault="00394E19" w:rsidP="0025212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753FA199" w14:textId="77777777" w:rsidR="0025212F" w:rsidRPr="00813C10" w:rsidRDefault="008D4656" w:rsidP="0025212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Calibri"/>
                                <w:color w:val="000000"/>
                                <w:kern w:val="24"/>
                              </w:rPr>
                            </w:pPr>
                            <w:r w:rsidRPr="00813C10">
                              <w:rPr>
                                <w:rFonts w:eastAsia="Calibri"/>
                                <w:color w:val="000000"/>
                                <w:kern w:val="24"/>
                              </w:rPr>
                              <w:t>b</w:t>
                            </w:r>
                            <w:r w:rsidR="0025212F" w:rsidRPr="00813C10">
                              <w:rPr>
                                <w:rFonts w:eastAsia="Calibri"/>
                                <w:color w:val="000000"/>
                                <w:kern w:val="24"/>
                              </w:rPr>
                              <w:t>y</w:t>
                            </w:r>
                          </w:p>
                          <w:p w14:paraId="252767A4" w14:textId="77777777" w:rsidR="00394E19" w:rsidRPr="00813C10" w:rsidRDefault="00394E19" w:rsidP="0025212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  <w:p w14:paraId="73BFB832" w14:textId="77777777" w:rsidR="003C4736" w:rsidRPr="00813C10" w:rsidRDefault="00E81E3D" w:rsidP="00E77085">
                            <w:pPr>
                              <w:pStyle w:val="NormalWeb"/>
                              <w:spacing w:before="0" w:beforeAutospacing="0" w:after="0" w:afterAutospacing="0" w:line="360" w:lineRule="auto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813C10">
                              <w:rPr>
                                <w:rFonts w:eastAsia="Calibri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Student </w:t>
                            </w:r>
                            <w:r w:rsidR="003C4736" w:rsidRPr="00813C10">
                              <w:rPr>
                                <w:rFonts w:eastAsia="Calibri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N</w:t>
                            </w:r>
                            <w:r w:rsidRPr="00813C10">
                              <w:rPr>
                                <w:rFonts w:eastAsia="Calibri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ame</w:t>
                            </w:r>
                            <w:r w:rsidR="00771082">
                              <w:rPr>
                                <w:rFonts w:eastAsia="Calibri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1(Student1 </w:t>
                            </w:r>
                            <w:r w:rsidR="003C4736" w:rsidRPr="00813C10">
                              <w:rPr>
                                <w:rFonts w:eastAsia="Calibri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Registration Number</w:t>
                            </w:r>
                            <w:r w:rsidR="00771082">
                              <w:rPr>
                                <w:rFonts w:eastAsia="Calibri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1D0A4A28" w14:textId="77777777" w:rsidR="00771082" w:rsidRPr="00813C10" w:rsidRDefault="00771082" w:rsidP="00E77085">
                            <w:pPr>
                              <w:pStyle w:val="NormalWeb"/>
                              <w:spacing w:before="0" w:beforeAutospacing="0" w:after="0" w:afterAutospacing="0" w:line="360" w:lineRule="auto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813C10">
                              <w:rPr>
                                <w:rFonts w:eastAsia="Calibri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Student Name</w:t>
                            </w:r>
                            <w:r>
                              <w:rPr>
                                <w:rFonts w:eastAsia="Calibri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2 (Student2 </w:t>
                            </w:r>
                            <w:r w:rsidRPr="00813C10">
                              <w:rPr>
                                <w:rFonts w:eastAsia="Calibri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Registration Number</w:t>
                            </w:r>
                            <w:r>
                              <w:rPr>
                                <w:rFonts w:eastAsia="Calibri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2ECB9AE7" w14:textId="77777777" w:rsidR="00771082" w:rsidRPr="00813C10" w:rsidRDefault="00771082" w:rsidP="00E77085">
                            <w:pPr>
                              <w:pStyle w:val="NormalWeb"/>
                              <w:spacing w:before="0" w:beforeAutospacing="0" w:after="0" w:afterAutospacing="0" w:line="360" w:lineRule="auto"/>
                              <w:jc w:val="center"/>
                              <w:rPr>
                                <w:rFonts w:eastAsia="Calibri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813C10">
                              <w:rPr>
                                <w:rFonts w:eastAsia="Calibri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Student Name</w:t>
                            </w:r>
                            <w:r>
                              <w:rPr>
                                <w:rFonts w:eastAsia="Calibri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2 (Student2 </w:t>
                            </w:r>
                            <w:r w:rsidRPr="00813C10">
                              <w:rPr>
                                <w:rFonts w:eastAsia="Calibri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Registration Number</w:t>
                            </w:r>
                            <w:r>
                              <w:rPr>
                                <w:rFonts w:eastAsia="Calibri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  <w:p w14:paraId="54025680" w14:textId="77777777" w:rsidR="005034EB" w:rsidRPr="00813C10" w:rsidRDefault="005034EB" w:rsidP="008D465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78BD4A62" w14:textId="77777777" w:rsidR="005034EB" w:rsidRPr="00813C10" w:rsidRDefault="005034EB" w:rsidP="008D465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</w:p>
                          <w:p w14:paraId="10DB824C" w14:textId="77777777" w:rsidR="008D4656" w:rsidRPr="00813C10" w:rsidRDefault="008D4656" w:rsidP="008D465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13C1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in partial fulfilment for the award of the degree</w:t>
                            </w:r>
                            <w:r w:rsidRPr="00813C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13C10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28"/>
                                <w:szCs w:val="28"/>
                              </w:rPr>
                              <w:t>of</w:t>
                            </w:r>
                          </w:p>
                          <w:p w14:paraId="50225847" w14:textId="77777777" w:rsidR="005034EB" w:rsidRPr="00813C10" w:rsidRDefault="005034EB" w:rsidP="008D465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0A17E40" w14:textId="77777777" w:rsidR="005034EB" w:rsidRPr="00813C10" w:rsidRDefault="005034EB" w:rsidP="008D465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E752AA6" w14:textId="77777777" w:rsidR="008D4656" w:rsidRPr="00813C10" w:rsidRDefault="008D4656" w:rsidP="008D465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13C1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Bachelor of Technology</w:t>
                            </w:r>
                          </w:p>
                          <w:p w14:paraId="4FF2147F" w14:textId="77777777" w:rsidR="008D4656" w:rsidRPr="00813C10" w:rsidRDefault="008D4656" w:rsidP="008D465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192" w:lineRule="exact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5091F16" w14:textId="77777777" w:rsidR="008D4656" w:rsidRPr="00813C10" w:rsidRDefault="008D4656" w:rsidP="008D465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13C1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</w:t>
                            </w:r>
                          </w:p>
                          <w:p w14:paraId="19FA4565" w14:textId="77777777" w:rsidR="008D4656" w:rsidRPr="00813C10" w:rsidRDefault="008D4656" w:rsidP="008D465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spacing w:line="185" w:lineRule="exact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3144E239" w14:textId="77777777" w:rsidR="008D4656" w:rsidRPr="00813C10" w:rsidRDefault="002B5F87" w:rsidP="008D465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13C10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Computer Science and Engineering (Data Science)</w:t>
                            </w:r>
                          </w:p>
                          <w:p w14:paraId="3AA776D4" w14:textId="77777777" w:rsidR="008D4656" w:rsidRDefault="008D4656" w:rsidP="0025212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Calibri" w:cs="Arial"/>
                                <w:color w:val="000000"/>
                                <w:kern w:val="24"/>
                              </w:rPr>
                            </w:pPr>
                          </w:p>
                          <w:p w14:paraId="45867FDA" w14:textId="77777777" w:rsidR="008D4656" w:rsidRDefault="008D4656" w:rsidP="0025212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Calibri" w:cs="Arial"/>
                                <w:color w:val="000000"/>
                                <w:kern w:val="24"/>
                              </w:rPr>
                            </w:pPr>
                          </w:p>
                          <w:p w14:paraId="53E3AA0E" w14:textId="77777777" w:rsidR="008D4656" w:rsidRDefault="008D4656" w:rsidP="0025212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Calibri" w:cs="Arial"/>
                                <w:color w:val="000000"/>
                                <w:kern w:val="24"/>
                              </w:rPr>
                            </w:pPr>
                          </w:p>
                          <w:p w14:paraId="5FFFCF73" w14:textId="77777777" w:rsidR="008D4656" w:rsidRPr="00394E19" w:rsidRDefault="008D4656" w:rsidP="0025212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Calibri" w:cs="Arial"/>
                                <w:color w:val="000000"/>
                                <w:kern w:val="24"/>
                              </w:rPr>
                            </w:pPr>
                          </w:p>
                          <w:p w14:paraId="73C64BFC" w14:textId="77777777" w:rsidR="0025212F" w:rsidRPr="00394E19" w:rsidRDefault="0025212F" w:rsidP="0025212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Calibri" w:cs="Arial"/>
                                <w:color w:val="000000"/>
                                <w:kern w:val="24"/>
                              </w:rPr>
                            </w:pPr>
                          </w:p>
                          <w:p w14:paraId="195E0141" w14:textId="77777777" w:rsidR="0025212F" w:rsidRPr="00394E19" w:rsidRDefault="0025212F" w:rsidP="0025212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394E19">
                              <w:rPr>
                                <w:rFonts w:eastAsia="Calibri" w:cs="Arial"/>
                                <w:color w:val="000000"/>
                                <w:kern w:val="24"/>
                              </w:rPr>
                              <w:t>Under the Guidance of</w:t>
                            </w:r>
                          </w:p>
                          <w:p w14:paraId="4662D415" w14:textId="77777777" w:rsidR="0025212F" w:rsidRPr="00394E19" w:rsidRDefault="00E81E3D" w:rsidP="0025212F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94E19">
                              <w:rPr>
                                <w:rFonts w:eastAsia="Calibri" w:cs="Arial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 xml:space="preserve">Guide </w:t>
                            </w:r>
                            <w:r w:rsidR="003C4736">
                              <w:rPr>
                                <w:rFonts w:eastAsia="Calibri" w:cs="Arial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N</w:t>
                            </w:r>
                            <w:r w:rsidRPr="00394E19">
                              <w:rPr>
                                <w:rFonts w:eastAsia="Calibri" w:cs="Arial"/>
                                <w:b/>
                                <w:bCs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ame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8C4BBD" id="Rectangle 3" o:spid="_x0000_s1026" style="position:absolute;left:0;text-align:left;margin-left:0;margin-top:1pt;width:478.65pt;height:449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" filled="f" stroked="f">
                <v:textbox>
                  <w:txbxContent>
                    <w:p w14:paraId="1B8FC0DF" w14:textId="77777777" w:rsidR="003C4736" w:rsidRPr="00813C10" w:rsidRDefault="003C4736" w:rsidP="005D363F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813C1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A Pr</w:t>
                      </w:r>
                      <w:r w:rsidR="008D4656" w:rsidRPr="00813C1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oject</w:t>
                      </w:r>
                      <w:r w:rsidRPr="00813C10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 xml:space="preserve"> Report</w:t>
                      </w:r>
                    </w:p>
                    <w:p w14:paraId="74E6DFD5" w14:textId="77777777" w:rsidR="003C4736" w:rsidRPr="00813C10" w:rsidRDefault="003C4736" w:rsidP="003C4736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line="186" w:lineRule="exact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825F0C1" w14:textId="77777777" w:rsidR="003C4736" w:rsidRPr="00813C10" w:rsidRDefault="003C4736" w:rsidP="003C4736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13C10">
                        <w:rPr>
                          <w:rFonts w:ascii="Times New Roman" w:hAnsi="Times New Roman" w:cs="Times New Roman"/>
                          <w:i/>
                          <w:iCs/>
                          <w:sz w:val="30"/>
                          <w:szCs w:val="30"/>
                        </w:rPr>
                        <w:t>on</w:t>
                      </w:r>
                    </w:p>
                    <w:p w14:paraId="4291F80D" w14:textId="77777777" w:rsidR="003C4736" w:rsidRPr="00813C10" w:rsidRDefault="003C4736" w:rsidP="003C4736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line="186" w:lineRule="exact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4E5DFB0" w14:textId="77777777" w:rsidR="003C4736" w:rsidRPr="00813C10" w:rsidRDefault="008D4656" w:rsidP="003C4736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40"/>
                        </w:rPr>
                      </w:pPr>
                      <w:r w:rsidRPr="00813C10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TITLE</w:t>
                      </w:r>
                      <w:r w:rsidR="003C4736" w:rsidRPr="00813C10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_OF_PROJECT</w:t>
                      </w:r>
                    </w:p>
                    <w:p w14:paraId="31C36264" w14:textId="77777777" w:rsidR="003C4736" w:rsidRPr="00813C10" w:rsidRDefault="003C4736" w:rsidP="003C4736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line="269" w:lineRule="exact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FA26F1F" w14:textId="77777777" w:rsidR="00813C10" w:rsidRDefault="003C4736" w:rsidP="003C4736">
                      <w:pPr>
                        <w:pStyle w:val="DefaultParagraphFont"/>
                        <w:widowControl w:val="0"/>
                        <w:overflowPunct w:val="0"/>
                        <w:autoSpaceDE w:val="0"/>
                        <w:autoSpaceDN w:val="0"/>
                        <w:adjustRightInd w:val="0"/>
                        <w:spacing w:line="329" w:lineRule="auto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  <w:r w:rsidRPr="00813C10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 xml:space="preserve">carried out as part of the </w:t>
                      </w:r>
                      <w:r w:rsidR="002B5F87" w:rsidRPr="00813C10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Project Based Learning</w:t>
                      </w:r>
                      <w:r w:rsidR="00813C10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-</w:t>
                      </w:r>
                      <w:r w:rsidR="004523C8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3</w:t>
                      </w:r>
                      <w:r w:rsidR="002B5F87" w:rsidRPr="00813C10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 (DSE</w:t>
                      </w:r>
                      <w:r w:rsidR="004523C8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31</w:t>
                      </w:r>
                      <w:r w:rsidR="002B5F87" w:rsidRPr="00813C10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70)</w:t>
                      </w:r>
                      <w:r w:rsidRPr="00813C10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058DB51B" w14:textId="77777777" w:rsidR="003C4736" w:rsidRPr="00813C10" w:rsidRDefault="003C4736" w:rsidP="003C4736">
                      <w:pPr>
                        <w:pStyle w:val="DefaultParagraphFont"/>
                        <w:widowControl w:val="0"/>
                        <w:overflowPunct w:val="0"/>
                        <w:autoSpaceDE w:val="0"/>
                        <w:autoSpaceDN w:val="0"/>
                        <w:adjustRightInd w:val="0"/>
                        <w:spacing w:line="329" w:lineRule="auto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13C10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 xml:space="preserve">Submitted </w:t>
                      </w:r>
                    </w:p>
                    <w:p w14:paraId="2869932B" w14:textId="77777777" w:rsidR="00394E19" w:rsidRPr="00813C10" w:rsidRDefault="00394E19" w:rsidP="0025212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753FA199" w14:textId="77777777" w:rsidR="0025212F" w:rsidRPr="00813C10" w:rsidRDefault="008D4656" w:rsidP="0025212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Calibri"/>
                          <w:color w:val="000000"/>
                          <w:kern w:val="24"/>
                        </w:rPr>
                      </w:pPr>
                      <w:r w:rsidRPr="00813C10">
                        <w:rPr>
                          <w:rFonts w:eastAsia="Calibri"/>
                          <w:color w:val="000000"/>
                          <w:kern w:val="24"/>
                        </w:rPr>
                        <w:t>b</w:t>
                      </w:r>
                      <w:r w:rsidR="0025212F" w:rsidRPr="00813C10">
                        <w:rPr>
                          <w:rFonts w:eastAsia="Calibri"/>
                          <w:color w:val="000000"/>
                          <w:kern w:val="24"/>
                        </w:rPr>
                        <w:t>y</w:t>
                      </w:r>
                    </w:p>
                    <w:p w14:paraId="252767A4" w14:textId="77777777" w:rsidR="00394E19" w:rsidRPr="00813C10" w:rsidRDefault="00394E19" w:rsidP="0025212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</w:p>
                    <w:p w14:paraId="73BFB832" w14:textId="77777777" w:rsidR="003C4736" w:rsidRPr="00813C10" w:rsidRDefault="00E81E3D" w:rsidP="00E77085">
                      <w:pPr>
                        <w:pStyle w:val="NormalWeb"/>
                        <w:spacing w:before="0" w:beforeAutospacing="0" w:after="0" w:afterAutospacing="0" w:line="360" w:lineRule="auto"/>
                        <w:jc w:val="center"/>
                        <w:rPr>
                          <w:rFonts w:eastAsia="Calibri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</w:pPr>
                      <w:r w:rsidRPr="00813C10">
                        <w:rPr>
                          <w:rFonts w:eastAsia="Calibri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 xml:space="preserve">Student </w:t>
                      </w:r>
                      <w:r w:rsidR="003C4736" w:rsidRPr="00813C10">
                        <w:rPr>
                          <w:rFonts w:eastAsia="Calibri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N</w:t>
                      </w:r>
                      <w:r w:rsidRPr="00813C10">
                        <w:rPr>
                          <w:rFonts w:eastAsia="Calibri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ame</w:t>
                      </w:r>
                      <w:r w:rsidR="00771082">
                        <w:rPr>
                          <w:rFonts w:eastAsia="Calibri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 xml:space="preserve">1(Student1 </w:t>
                      </w:r>
                      <w:r w:rsidR="003C4736" w:rsidRPr="00813C10">
                        <w:rPr>
                          <w:rFonts w:eastAsia="Calibri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Registration Number</w:t>
                      </w:r>
                      <w:r w:rsidR="00771082">
                        <w:rPr>
                          <w:rFonts w:eastAsia="Calibri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)</w:t>
                      </w:r>
                    </w:p>
                    <w:p w14:paraId="1D0A4A28" w14:textId="77777777" w:rsidR="00771082" w:rsidRPr="00813C10" w:rsidRDefault="00771082" w:rsidP="00E77085">
                      <w:pPr>
                        <w:pStyle w:val="NormalWeb"/>
                        <w:spacing w:before="0" w:beforeAutospacing="0" w:after="0" w:afterAutospacing="0" w:line="360" w:lineRule="auto"/>
                        <w:jc w:val="center"/>
                        <w:rPr>
                          <w:rFonts w:eastAsia="Calibri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</w:pPr>
                      <w:r w:rsidRPr="00813C10">
                        <w:rPr>
                          <w:rFonts w:eastAsia="Calibri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Student Name</w:t>
                      </w:r>
                      <w:r>
                        <w:rPr>
                          <w:rFonts w:eastAsia="Calibri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 xml:space="preserve">2 (Student2 </w:t>
                      </w:r>
                      <w:r w:rsidRPr="00813C10">
                        <w:rPr>
                          <w:rFonts w:eastAsia="Calibri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Registration Number</w:t>
                      </w:r>
                      <w:r>
                        <w:rPr>
                          <w:rFonts w:eastAsia="Calibri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)</w:t>
                      </w:r>
                    </w:p>
                    <w:p w14:paraId="2ECB9AE7" w14:textId="77777777" w:rsidR="00771082" w:rsidRPr="00813C10" w:rsidRDefault="00771082" w:rsidP="00E77085">
                      <w:pPr>
                        <w:pStyle w:val="NormalWeb"/>
                        <w:spacing w:before="0" w:beforeAutospacing="0" w:after="0" w:afterAutospacing="0" w:line="360" w:lineRule="auto"/>
                        <w:jc w:val="center"/>
                        <w:rPr>
                          <w:rFonts w:eastAsia="Calibri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</w:pPr>
                      <w:r w:rsidRPr="00813C10">
                        <w:rPr>
                          <w:rFonts w:eastAsia="Calibri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Student Name</w:t>
                      </w:r>
                      <w:r>
                        <w:rPr>
                          <w:rFonts w:eastAsia="Calibri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 xml:space="preserve">2 (Student2 </w:t>
                      </w:r>
                      <w:r w:rsidRPr="00813C10">
                        <w:rPr>
                          <w:rFonts w:eastAsia="Calibri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Registration Number</w:t>
                      </w:r>
                      <w:r>
                        <w:rPr>
                          <w:rFonts w:eastAsia="Calibri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)</w:t>
                      </w:r>
                    </w:p>
                    <w:p w14:paraId="54025680" w14:textId="77777777" w:rsidR="005034EB" w:rsidRPr="00813C10" w:rsidRDefault="005034EB" w:rsidP="008D4656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78BD4A62" w14:textId="77777777" w:rsidR="005034EB" w:rsidRPr="00813C10" w:rsidRDefault="005034EB" w:rsidP="008D4656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</w:pPr>
                    </w:p>
                    <w:p w14:paraId="10DB824C" w14:textId="77777777" w:rsidR="008D4656" w:rsidRPr="00813C10" w:rsidRDefault="008D4656" w:rsidP="008D4656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13C10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in partial fulfilment for the award of the degree</w:t>
                      </w:r>
                      <w:r w:rsidRPr="00813C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813C10">
                        <w:rPr>
                          <w:rFonts w:ascii="Times New Roman" w:hAnsi="Times New Roman" w:cs="Times New Roman"/>
                          <w:i/>
                          <w:iCs/>
                          <w:sz w:val="28"/>
                          <w:szCs w:val="28"/>
                        </w:rPr>
                        <w:t>of</w:t>
                      </w:r>
                    </w:p>
                    <w:p w14:paraId="50225847" w14:textId="77777777" w:rsidR="005034EB" w:rsidRPr="00813C10" w:rsidRDefault="005034EB" w:rsidP="008D4656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0A17E40" w14:textId="77777777" w:rsidR="005034EB" w:rsidRPr="00813C10" w:rsidRDefault="005034EB" w:rsidP="008D4656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E752AA6" w14:textId="77777777" w:rsidR="008D4656" w:rsidRPr="00813C10" w:rsidRDefault="008D4656" w:rsidP="008D4656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13C10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Bachelor of Technology</w:t>
                      </w:r>
                    </w:p>
                    <w:p w14:paraId="4FF2147F" w14:textId="77777777" w:rsidR="008D4656" w:rsidRPr="00813C10" w:rsidRDefault="008D4656" w:rsidP="008D4656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line="192" w:lineRule="exact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5091F16" w14:textId="77777777" w:rsidR="008D4656" w:rsidRPr="00813C10" w:rsidRDefault="008D4656" w:rsidP="008D4656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13C1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</w:t>
                      </w:r>
                    </w:p>
                    <w:p w14:paraId="19FA4565" w14:textId="77777777" w:rsidR="008D4656" w:rsidRPr="00813C10" w:rsidRDefault="008D4656" w:rsidP="008D4656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spacing w:line="185" w:lineRule="exact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3144E239" w14:textId="77777777" w:rsidR="008D4656" w:rsidRPr="00813C10" w:rsidRDefault="002B5F87" w:rsidP="008D4656">
                      <w:pPr>
                        <w:pStyle w:val="DefaultParagraphFont"/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813C10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Computer Science and Engineering (Data Science)</w:t>
                      </w:r>
                    </w:p>
                    <w:p w14:paraId="3AA776D4" w14:textId="77777777" w:rsidR="008D4656" w:rsidRDefault="008D4656" w:rsidP="0025212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Calibri" w:cs="Arial"/>
                          <w:color w:val="000000"/>
                          <w:kern w:val="24"/>
                        </w:rPr>
                      </w:pPr>
                    </w:p>
                    <w:p w14:paraId="45867FDA" w14:textId="77777777" w:rsidR="008D4656" w:rsidRDefault="008D4656" w:rsidP="0025212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Calibri" w:cs="Arial"/>
                          <w:color w:val="000000"/>
                          <w:kern w:val="24"/>
                        </w:rPr>
                      </w:pPr>
                    </w:p>
                    <w:p w14:paraId="53E3AA0E" w14:textId="77777777" w:rsidR="008D4656" w:rsidRDefault="008D4656" w:rsidP="0025212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Calibri" w:cs="Arial"/>
                          <w:color w:val="000000"/>
                          <w:kern w:val="24"/>
                        </w:rPr>
                      </w:pPr>
                    </w:p>
                    <w:p w14:paraId="5FFFCF73" w14:textId="77777777" w:rsidR="008D4656" w:rsidRPr="00394E19" w:rsidRDefault="008D4656" w:rsidP="0025212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Calibri" w:cs="Arial"/>
                          <w:color w:val="000000"/>
                          <w:kern w:val="24"/>
                        </w:rPr>
                      </w:pPr>
                    </w:p>
                    <w:p w14:paraId="73C64BFC" w14:textId="77777777" w:rsidR="0025212F" w:rsidRPr="00394E19" w:rsidRDefault="0025212F" w:rsidP="0025212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Calibri" w:cs="Arial"/>
                          <w:color w:val="000000"/>
                          <w:kern w:val="24"/>
                        </w:rPr>
                      </w:pPr>
                    </w:p>
                    <w:p w14:paraId="195E0141" w14:textId="77777777" w:rsidR="0025212F" w:rsidRPr="00394E19" w:rsidRDefault="0025212F" w:rsidP="0025212F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394E19">
                        <w:rPr>
                          <w:rFonts w:eastAsia="Calibri" w:cs="Arial"/>
                          <w:color w:val="000000"/>
                          <w:kern w:val="24"/>
                        </w:rPr>
                        <w:t>Under the Guidance of</w:t>
                      </w:r>
                    </w:p>
                    <w:p w14:paraId="4662D415" w14:textId="77777777" w:rsidR="0025212F" w:rsidRPr="00394E19" w:rsidRDefault="00E81E3D" w:rsidP="0025212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394E19">
                        <w:rPr>
                          <w:rFonts w:eastAsia="Calibri" w:cs="Arial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 xml:space="preserve">Guide </w:t>
                      </w:r>
                      <w:r w:rsidR="003C4736">
                        <w:rPr>
                          <w:rFonts w:eastAsia="Calibri" w:cs="Arial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N</w:t>
                      </w:r>
                      <w:r w:rsidRPr="00394E19">
                        <w:rPr>
                          <w:rFonts w:eastAsia="Calibri" w:cs="Arial"/>
                          <w:b/>
                          <w:bCs/>
                          <w:color w:val="000000"/>
                          <w:kern w:val="24"/>
                          <w:sz w:val="28"/>
                          <w:szCs w:val="28"/>
                        </w:rPr>
                        <w:t>ame</w:t>
                      </w:r>
                    </w:p>
                  </w:txbxContent>
                </v:textbox>
              </v:rect>
            </w:pict>
          </mc:Fallback>
        </mc:AlternateContent>
      </w:r>
    </w:p>
    <w:p w14:paraId="6811FB26" w14:textId="77777777" w:rsidR="003C4623" w:rsidRDefault="003C4623" w:rsidP="003C4623">
      <w:pPr>
        <w:spacing w:line="0" w:lineRule="atLeast"/>
        <w:jc w:val="center"/>
        <w:rPr>
          <w:rFonts w:ascii="Times New Roman" w:hAnsi="Times New Roman" w:cs="Times New Roman"/>
          <w:b/>
          <w:sz w:val="30"/>
        </w:rPr>
      </w:pPr>
    </w:p>
    <w:p w14:paraId="14DCDCF7" w14:textId="77777777" w:rsidR="003C4623" w:rsidRDefault="003C4623" w:rsidP="003C4623">
      <w:pPr>
        <w:spacing w:line="0" w:lineRule="atLeast"/>
        <w:jc w:val="center"/>
        <w:rPr>
          <w:rFonts w:ascii="Times New Roman" w:hAnsi="Times New Roman" w:cs="Times New Roman"/>
          <w:b/>
          <w:sz w:val="30"/>
        </w:rPr>
      </w:pPr>
    </w:p>
    <w:p w14:paraId="7815A261" w14:textId="77777777" w:rsidR="003C4623" w:rsidRDefault="003C4623" w:rsidP="003C4623">
      <w:pPr>
        <w:spacing w:line="0" w:lineRule="atLeast"/>
        <w:jc w:val="center"/>
        <w:rPr>
          <w:rFonts w:ascii="Times New Roman" w:hAnsi="Times New Roman" w:cs="Times New Roman"/>
          <w:b/>
          <w:sz w:val="30"/>
        </w:rPr>
      </w:pPr>
    </w:p>
    <w:p w14:paraId="71035B58" w14:textId="77777777" w:rsidR="003C4623" w:rsidRDefault="003C4623" w:rsidP="003C4623">
      <w:pPr>
        <w:spacing w:line="0" w:lineRule="atLeast"/>
        <w:jc w:val="center"/>
        <w:rPr>
          <w:rFonts w:ascii="Times New Roman" w:hAnsi="Times New Roman" w:cs="Times New Roman"/>
          <w:b/>
          <w:sz w:val="30"/>
        </w:rPr>
      </w:pPr>
    </w:p>
    <w:p w14:paraId="28D445C4" w14:textId="77777777" w:rsidR="006D365D" w:rsidRDefault="006D365D" w:rsidP="003C4623">
      <w:pPr>
        <w:spacing w:line="0" w:lineRule="atLeast"/>
        <w:jc w:val="center"/>
        <w:rPr>
          <w:rFonts w:ascii="Times New Roman" w:hAnsi="Times New Roman" w:cs="Times New Roman"/>
          <w:b/>
          <w:sz w:val="30"/>
        </w:rPr>
      </w:pPr>
    </w:p>
    <w:p w14:paraId="72854159" w14:textId="77777777" w:rsidR="0025212F" w:rsidRDefault="0025212F" w:rsidP="003C4623">
      <w:pPr>
        <w:spacing w:line="0" w:lineRule="atLeast"/>
        <w:jc w:val="center"/>
        <w:rPr>
          <w:sz w:val="27"/>
        </w:rPr>
      </w:pPr>
    </w:p>
    <w:p w14:paraId="7D28E8AB" w14:textId="77777777" w:rsidR="0025212F" w:rsidRDefault="0025212F" w:rsidP="003C4623">
      <w:pPr>
        <w:spacing w:line="0" w:lineRule="atLeast"/>
        <w:jc w:val="center"/>
        <w:rPr>
          <w:sz w:val="27"/>
        </w:rPr>
      </w:pPr>
    </w:p>
    <w:p w14:paraId="2572D358" w14:textId="77777777" w:rsidR="0025212F" w:rsidRDefault="0025212F" w:rsidP="003C4623">
      <w:pPr>
        <w:spacing w:line="0" w:lineRule="atLeast"/>
        <w:jc w:val="center"/>
        <w:rPr>
          <w:sz w:val="27"/>
        </w:rPr>
      </w:pPr>
    </w:p>
    <w:p w14:paraId="4122AE1C" w14:textId="77777777" w:rsidR="0025212F" w:rsidRDefault="0025212F" w:rsidP="003C4623">
      <w:pPr>
        <w:spacing w:line="0" w:lineRule="atLeast"/>
        <w:jc w:val="center"/>
        <w:rPr>
          <w:sz w:val="27"/>
        </w:rPr>
      </w:pPr>
    </w:p>
    <w:p w14:paraId="6A7E4B86" w14:textId="77777777" w:rsidR="0025212F" w:rsidRDefault="0025212F" w:rsidP="003C4623">
      <w:pPr>
        <w:spacing w:line="0" w:lineRule="atLeast"/>
        <w:jc w:val="center"/>
        <w:rPr>
          <w:sz w:val="27"/>
        </w:rPr>
      </w:pPr>
    </w:p>
    <w:p w14:paraId="0A244E57" w14:textId="77777777" w:rsidR="0025212F" w:rsidRDefault="0025212F" w:rsidP="003C4623">
      <w:pPr>
        <w:spacing w:line="0" w:lineRule="atLeast"/>
        <w:jc w:val="center"/>
        <w:rPr>
          <w:sz w:val="27"/>
        </w:rPr>
      </w:pPr>
    </w:p>
    <w:p w14:paraId="2DDE2058" w14:textId="77777777" w:rsidR="0025212F" w:rsidRDefault="0025212F" w:rsidP="003C4623">
      <w:pPr>
        <w:spacing w:line="0" w:lineRule="atLeast"/>
        <w:jc w:val="center"/>
        <w:rPr>
          <w:sz w:val="27"/>
        </w:rPr>
      </w:pPr>
    </w:p>
    <w:p w14:paraId="3D8BA769" w14:textId="77777777" w:rsidR="0025212F" w:rsidRDefault="0025212F" w:rsidP="003C4623">
      <w:pPr>
        <w:spacing w:line="0" w:lineRule="atLeast"/>
        <w:jc w:val="center"/>
        <w:rPr>
          <w:sz w:val="27"/>
        </w:rPr>
      </w:pPr>
    </w:p>
    <w:p w14:paraId="31A24003" w14:textId="77777777" w:rsidR="0025212F" w:rsidRDefault="0025212F" w:rsidP="003C4623">
      <w:pPr>
        <w:spacing w:line="0" w:lineRule="atLeast"/>
        <w:jc w:val="center"/>
        <w:rPr>
          <w:sz w:val="27"/>
        </w:rPr>
      </w:pPr>
    </w:p>
    <w:p w14:paraId="387E76E7" w14:textId="77777777" w:rsidR="00394E19" w:rsidRDefault="00394E19" w:rsidP="003C4623">
      <w:pPr>
        <w:spacing w:line="0" w:lineRule="atLeast"/>
        <w:jc w:val="center"/>
        <w:rPr>
          <w:sz w:val="27"/>
        </w:rPr>
      </w:pPr>
    </w:p>
    <w:p w14:paraId="66A43E27" w14:textId="77777777" w:rsidR="00394E19" w:rsidRDefault="00394E19" w:rsidP="003C4623">
      <w:pPr>
        <w:spacing w:line="0" w:lineRule="atLeast"/>
        <w:jc w:val="center"/>
        <w:rPr>
          <w:sz w:val="27"/>
        </w:rPr>
      </w:pPr>
    </w:p>
    <w:p w14:paraId="45F14DE3" w14:textId="77777777" w:rsidR="00394E19" w:rsidRDefault="00394E19" w:rsidP="003C4623">
      <w:pPr>
        <w:spacing w:line="0" w:lineRule="atLeast"/>
        <w:jc w:val="center"/>
        <w:rPr>
          <w:sz w:val="27"/>
        </w:rPr>
      </w:pPr>
    </w:p>
    <w:p w14:paraId="5545D0A2" w14:textId="77777777" w:rsidR="00394E19" w:rsidRDefault="00394E19" w:rsidP="003C4623">
      <w:pPr>
        <w:spacing w:line="0" w:lineRule="atLeast"/>
        <w:jc w:val="center"/>
        <w:rPr>
          <w:sz w:val="27"/>
        </w:rPr>
      </w:pPr>
    </w:p>
    <w:p w14:paraId="7261C884" w14:textId="77777777" w:rsidR="00394E19" w:rsidRDefault="00394E19" w:rsidP="003C4623">
      <w:pPr>
        <w:spacing w:line="0" w:lineRule="atLeast"/>
        <w:jc w:val="center"/>
        <w:rPr>
          <w:sz w:val="27"/>
        </w:rPr>
      </w:pPr>
    </w:p>
    <w:p w14:paraId="2C565ED9" w14:textId="77777777" w:rsidR="00394E19" w:rsidRDefault="00394E19" w:rsidP="003C4623">
      <w:pPr>
        <w:spacing w:line="0" w:lineRule="atLeast"/>
        <w:jc w:val="center"/>
        <w:rPr>
          <w:sz w:val="27"/>
        </w:rPr>
      </w:pPr>
    </w:p>
    <w:p w14:paraId="08817E15" w14:textId="77777777" w:rsidR="00394E19" w:rsidRDefault="00394E19" w:rsidP="003C4623">
      <w:pPr>
        <w:spacing w:line="0" w:lineRule="atLeast"/>
        <w:jc w:val="center"/>
        <w:rPr>
          <w:sz w:val="27"/>
        </w:rPr>
      </w:pPr>
    </w:p>
    <w:p w14:paraId="6ACE9789" w14:textId="77777777" w:rsidR="005034EB" w:rsidRDefault="005034EB" w:rsidP="003C4623">
      <w:pPr>
        <w:spacing w:line="0" w:lineRule="atLeast"/>
        <w:jc w:val="center"/>
        <w:rPr>
          <w:sz w:val="27"/>
        </w:rPr>
      </w:pPr>
    </w:p>
    <w:p w14:paraId="12984D8C" w14:textId="77777777" w:rsidR="005034EB" w:rsidRDefault="005034EB" w:rsidP="003C4623">
      <w:pPr>
        <w:spacing w:line="0" w:lineRule="atLeast"/>
        <w:jc w:val="center"/>
        <w:rPr>
          <w:sz w:val="27"/>
        </w:rPr>
      </w:pPr>
    </w:p>
    <w:p w14:paraId="77E3A130" w14:textId="77777777" w:rsidR="005034EB" w:rsidRDefault="005034EB" w:rsidP="003C4623">
      <w:pPr>
        <w:spacing w:line="0" w:lineRule="atLeast"/>
        <w:jc w:val="center"/>
        <w:rPr>
          <w:sz w:val="27"/>
        </w:rPr>
      </w:pPr>
    </w:p>
    <w:p w14:paraId="72ABAA84" w14:textId="77777777" w:rsidR="00BB039C" w:rsidRDefault="00BB039C" w:rsidP="003C4623">
      <w:pPr>
        <w:spacing w:line="0" w:lineRule="atLeast"/>
        <w:jc w:val="center"/>
        <w:rPr>
          <w:sz w:val="27"/>
        </w:rPr>
      </w:pPr>
    </w:p>
    <w:p w14:paraId="3EB9825D" w14:textId="77777777" w:rsidR="00F76F06" w:rsidRDefault="00F76F06" w:rsidP="00F76F06">
      <w:pPr>
        <w:spacing w:line="0" w:lineRule="atLeast"/>
        <w:jc w:val="center"/>
        <w:rPr>
          <w:sz w:val="27"/>
        </w:rPr>
      </w:pPr>
    </w:p>
    <w:p w14:paraId="6DCAFFBA" w14:textId="77777777" w:rsidR="00F76F06" w:rsidRDefault="00F76F06" w:rsidP="00F76F06">
      <w:pPr>
        <w:spacing w:line="0" w:lineRule="atLeast"/>
        <w:jc w:val="center"/>
        <w:rPr>
          <w:rFonts w:ascii="Times New Roman" w:hAnsi="Times New Roman" w:cs="Times New Roman"/>
          <w:b/>
          <w:sz w:val="30"/>
        </w:rPr>
      </w:pPr>
    </w:p>
    <w:p w14:paraId="1FC16986" w14:textId="149428A1" w:rsidR="004523C8" w:rsidRDefault="00FC3047" w:rsidP="0025212F">
      <w:pPr>
        <w:spacing w:line="0" w:lineRule="atLeast"/>
        <w:jc w:val="center"/>
        <w:rPr>
          <w:rFonts w:ascii="Times New Roman" w:hAnsi="Times New Roman" w:cs="Times New Roman"/>
          <w:b/>
          <w:bCs/>
          <w:sz w:val="30"/>
        </w:rPr>
      </w:pPr>
      <w:r>
        <w:rPr>
          <w:rFonts w:ascii="Times New Roman" w:hAnsi="Times New Roman" w:cs="Times New Roman"/>
          <w:b/>
          <w:bCs/>
          <w:noProof/>
          <w:sz w:val="30"/>
        </w:rPr>
        <w:drawing>
          <wp:inline distT="0" distB="0" distL="0" distR="0" wp14:anchorId="1D4266DB" wp14:editId="60ED8F02">
            <wp:extent cx="4356100" cy="859155"/>
            <wp:effectExtent l="0" t="0" r="0" b="0"/>
            <wp:docPr id="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859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FA0355" w14:textId="77777777" w:rsidR="004523C8" w:rsidRDefault="004523C8" w:rsidP="0025212F">
      <w:pPr>
        <w:spacing w:line="0" w:lineRule="atLeast"/>
        <w:jc w:val="center"/>
        <w:rPr>
          <w:rFonts w:ascii="Times New Roman" w:hAnsi="Times New Roman" w:cs="Times New Roman"/>
          <w:b/>
          <w:bCs/>
          <w:sz w:val="30"/>
        </w:rPr>
      </w:pPr>
    </w:p>
    <w:p w14:paraId="675EC2EC" w14:textId="77777777" w:rsidR="004523C8" w:rsidRDefault="004523C8" w:rsidP="0025212F">
      <w:pPr>
        <w:spacing w:line="0" w:lineRule="atLeast"/>
        <w:jc w:val="center"/>
        <w:rPr>
          <w:rFonts w:ascii="Times New Roman" w:hAnsi="Times New Roman" w:cs="Times New Roman"/>
          <w:b/>
          <w:bCs/>
          <w:sz w:val="30"/>
        </w:rPr>
      </w:pPr>
    </w:p>
    <w:p w14:paraId="3968B8EB" w14:textId="77777777" w:rsidR="004523C8" w:rsidRDefault="00D438E0" w:rsidP="004523C8">
      <w:pPr>
        <w:spacing w:line="0" w:lineRule="atLeast"/>
        <w:jc w:val="center"/>
        <w:rPr>
          <w:rFonts w:ascii="Times New Roman" w:hAnsi="Times New Roman" w:cs="Times New Roman"/>
          <w:b/>
          <w:bCs/>
          <w:sz w:val="30"/>
        </w:rPr>
      </w:pPr>
      <w:r w:rsidRPr="00D438E0">
        <w:rPr>
          <w:rFonts w:ascii="Times New Roman" w:hAnsi="Times New Roman" w:cs="Times New Roman"/>
          <w:b/>
          <w:bCs/>
          <w:sz w:val="30"/>
        </w:rPr>
        <w:t xml:space="preserve">School of </w:t>
      </w:r>
      <w:r w:rsidR="004523C8">
        <w:rPr>
          <w:rFonts w:ascii="Times New Roman" w:hAnsi="Times New Roman" w:cs="Times New Roman"/>
          <w:b/>
          <w:bCs/>
          <w:sz w:val="30"/>
        </w:rPr>
        <w:t>Computer Science and Engineering</w:t>
      </w:r>
    </w:p>
    <w:p w14:paraId="018AD968" w14:textId="77777777" w:rsidR="003C4736" w:rsidRPr="0025212F" w:rsidRDefault="003C4736" w:rsidP="0025212F">
      <w:pPr>
        <w:spacing w:line="0" w:lineRule="atLeast"/>
        <w:jc w:val="center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bCs/>
          <w:sz w:val="30"/>
        </w:rPr>
        <w:t xml:space="preserve">Department of </w:t>
      </w:r>
      <w:r w:rsidR="0096723F">
        <w:rPr>
          <w:rFonts w:ascii="Times New Roman" w:hAnsi="Times New Roman" w:cs="Times New Roman"/>
          <w:b/>
          <w:bCs/>
          <w:sz w:val="30"/>
        </w:rPr>
        <w:t>Data Science and Engineering</w:t>
      </w:r>
    </w:p>
    <w:p w14:paraId="46C30994" w14:textId="77777777" w:rsidR="0025212F" w:rsidRPr="00F1467F" w:rsidRDefault="0025212F" w:rsidP="00F76F06">
      <w:pPr>
        <w:spacing w:line="0" w:lineRule="atLeast"/>
        <w:jc w:val="center"/>
        <w:rPr>
          <w:rFonts w:ascii="Times New Roman" w:hAnsi="Times New Roman" w:cs="Times New Roman"/>
          <w:b/>
          <w:sz w:val="30"/>
        </w:rPr>
      </w:pPr>
    </w:p>
    <w:p w14:paraId="43533F58" w14:textId="77777777" w:rsidR="00BB039C" w:rsidRPr="00F1467F" w:rsidRDefault="00BB039C">
      <w:pPr>
        <w:spacing w:line="0" w:lineRule="atLeast"/>
        <w:jc w:val="center"/>
        <w:rPr>
          <w:rFonts w:ascii="Times New Roman" w:hAnsi="Times New Roman" w:cs="Times New Roman"/>
          <w:b/>
          <w:sz w:val="30"/>
        </w:rPr>
      </w:pPr>
      <w:r w:rsidRPr="00F1467F">
        <w:rPr>
          <w:rFonts w:ascii="Times New Roman" w:hAnsi="Times New Roman" w:cs="Times New Roman"/>
          <w:b/>
          <w:sz w:val="30"/>
        </w:rPr>
        <w:t>MANIPAL UNIVERSITY JAIPUR</w:t>
      </w:r>
      <w:r w:rsidR="00C8674D">
        <w:rPr>
          <w:rFonts w:ascii="Times New Roman" w:hAnsi="Times New Roman" w:cs="Times New Roman"/>
          <w:b/>
          <w:sz w:val="30"/>
        </w:rPr>
        <w:t xml:space="preserve">, </w:t>
      </w:r>
      <w:r w:rsidR="00C8674D" w:rsidRPr="00F1467F">
        <w:rPr>
          <w:rFonts w:ascii="Times New Roman" w:hAnsi="Times New Roman" w:cs="Times New Roman"/>
          <w:b/>
          <w:sz w:val="30"/>
        </w:rPr>
        <w:t>JAIPUR</w:t>
      </w:r>
    </w:p>
    <w:p w14:paraId="6BB1EA55" w14:textId="77777777" w:rsidR="00BB039C" w:rsidRPr="00F1467F" w:rsidRDefault="00BB039C">
      <w:pPr>
        <w:spacing w:line="0" w:lineRule="atLeast"/>
        <w:jc w:val="center"/>
        <w:rPr>
          <w:rFonts w:ascii="Times New Roman" w:hAnsi="Times New Roman" w:cs="Times New Roman"/>
          <w:b/>
          <w:sz w:val="30"/>
        </w:rPr>
      </w:pPr>
      <w:r w:rsidRPr="00F1467F">
        <w:rPr>
          <w:rFonts w:ascii="Times New Roman" w:hAnsi="Times New Roman" w:cs="Times New Roman"/>
          <w:b/>
          <w:sz w:val="30"/>
        </w:rPr>
        <w:t>RAJASTHAN, INDIA</w:t>
      </w:r>
    </w:p>
    <w:p w14:paraId="2377B724" w14:textId="77777777" w:rsidR="00BB039C" w:rsidRPr="00F1467F" w:rsidRDefault="00BB039C">
      <w:pPr>
        <w:spacing w:line="0" w:lineRule="atLeast"/>
        <w:jc w:val="center"/>
        <w:rPr>
          <w:rFonts w:ascii="Times New Roman" w:hAnsi="Times New Roman" w:cs="Times New Roman"/>
          <w:b/>
          <w:sz w:val="30"/>
        </w:rPr>
        <w:sectPr w:rsidR="00BB039C" w:rsidRPr="00F1467F">
          <w:pgSz w:w="11900" w:h="16840"/>
          <w:pgMar w:top="1000" w:right="1440" w:bottom="952" w:left="1440" w:header="0" w:footer="0" w:gutter="0"/>
          <w:cols w:space="0" w:equalWidth="0">
            <w:col w:w="9020"/>
          </w:cols>
          <w:docGrid w:linePitch="360"/>
        </w:sectPr>
      </w:pPr>
    </w:p>
    <w:p w14:paraId="42B9A816" w14:textId="77777777" w:rsidR="00BB039C" w:rsidRPr="00F1467F" w:rsidRDefault="00BB039C" w:rsidP="00F1467F">
      <w:pPr>
        <w:spacing w:line="0" w:lineRule="atLeast"/>
        <w:jc w:val="center"/>
        <w:rPr>
          <w:rFonts w:ascii="Times New Roman" w:hAnsi="Times New Roman" w:cs="Times New Roman"/>
          <w:b/>
          <w:sz w:val="30"/>
        </w:rPr>
      </w:pPr>
    </w:p>
    <w:p w14:paraId="67721CD2" w14:textId="77777777" w:rsidR="00BB039C" w:rsidRDefault="00BB039C" w:rsidP="00F1467F">
      <w:pPr>
        <w:spacing w:line="0" w:lineRule="atLeast"/>
        <w:jc w:val="center"/>
        <w:rPr>
          <w:rFonts w:ascii="Times New Roman" w:hAnsi="Times New Roman" w:cs="Times New Roman"/>
          <w:b/>
          <w:sz w:val="30"/>
        </w:rPr>
      </w:pPr>
    </w:p>
    <w:p w14:paraId="1FC89369" w14:textId="77777777" w:rsidR="00C91CF2" w:rsidRDefault="00C91CF2" w:rsidP="00F1467F">
      <w:pPr>
        <w:spacing w:line="0" w:lineRule="atLeast"/>
        <w:jc w:val="center"/>
        <w:rPr>
          <w:rFonts w:ascii="Times New Roman" w:hAnsi="Times New Roman" w:cs="Times New Roman"/>
          <w:b/>
          <w:sz w:val="30"/>
        </w:rPr>
      </w:pPr>
    </w:p>
    <w:p w14:paraId="6CCBE4EE" w14:textId="2D7967DC" w:rsidR="00D438E0" w:rsidRPr="00F1467F" w:rsidRDefault="00A32DEC" w:rsidP="004523C8">
      <w:pPr>
        <w:spacing w:line="0" w:lineRule="atLeast"/>
        <w:jc w:val="center"/>
        <w:rPr>
          <w:rFonts w:ascii="Times New Roman" w:hAnsi="Times New Roman" w:cs="Times New Roman"/>
          <w:b/>
          <w:sz w:val="30"/>
        </w:rPr>
      </w:pPr>
      <w:r>
        <w:rPr>
          <w:rFonts w:ascii="Times New Roman" w:hAnsi="Times New Roman" w:cs="Times New Roman"/>
          <w:b/>
          <w:sz w:val="30"/>
        </w:rPr>
        <w:t>Nov</w:t>
      </w:r>
      <w:r w:rsidR="00FC3047">
        <w:rPr>
          <w:rFonts w:ascii="Times New Roman" w:hAnsi="Times New Roman" w:cs="Times New Roman"/>
          <w:b/>
          <w:sz w:val="30"/>
        </w:rPr>
        <w:t xml:space="preserve"> 2026</w:t>
      </w:r>
    </w:p>
    <w:p w14:paraId="651A6ABB" w14:textId="77777777" w:rsidR="008B4CF0" w:rsidRPr="00871C06" w:rsidRDefault="008B4CF0" w:rsidP="00871C06">
      <w:pPr>
        <w:spacing w:line="360" w:lineRule="auto"/>
        <w:ind w:right="-19"/>
        <w:jc w:val="center"/>
        <w:rPr>
          <w:rFonts w:ascii="Times New Roman" w:eastAsia="Times New Roman" w:hAnsi="Times New Roman"/>
          <w:b/>
          <w:sz w:val="36"/>
          <w:szCs w:val="36"/>
        </w:rPr>
      </w:pPr>
      <w:r>
        <w:rPr>
          <w:sz w:val="27"/>
        </w:rPr>
        <w:br w:type="page"/>
      </w:r>
      <w:r w:rsidRPr="00B85682">
        <w:rPr>
          <w:rFonts w:ascii="Times New Roman" w:eastAsia="Times New Roman" w:hAnsi="Times New Roman"/>
          <w:b/>
          <w:sz w:val="36"/>
          <w:szCs w:val="36"/>
        </w:rPr>
        <w:lastRenderedPageBreak/>
        <w:t>CERTIFICATE</w:t>
      </w:r>
    </w:p>
    <w:p w14:paraId="417D73E8" w14:textId="77777777" w:rsidR="008B4CF0" w:rsidRPr="00B85682" w:rsidRDefault="008B4CF0" w:rsidP="00871C06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B85682">
        <w:rPr>
          <w:rFonts w:ascii="Times New Roman" w:eastAsia="Times New Roman" w:hAnsi="Times New Roman"/>
          <w:sz w:val="24"/>
          <w:szCs w:val="24"/>
        </w:rPr>
        <w:t xml:space="preserve">This is to certify that the </w:t>
      </w:r>
      <w:r w:rsidR="00E77085">
        <w:rPr>
          <w:rFonts w:ascii="Times New Roman" w:eastAsia="Times New Roman" w:hAnsi="Times New Roman"/>
          <w:sz w:val="24"/>
          <w:szCs w:val="24"/>
        </w:rPr>
        <w:t>project-based</w:t>
      </w:r>
      <w:r w:rsidR="002B5F87">
        <w:rPr>
          <w:rFonts w:ascii="Times New Roman" w:eastAsia="Times New Roman" w:hAnsi="Times New Roman"/>
          <w:sz w:val="24"/>
          <w:szCs w:val="24"/>
        </w:rPr>
        <w:t xml:space="preserve"> learning</w:t>
      </w:r>
      <w:r w:rsidR="0075610D">
        <w:rPr>
          <w:rFonts w:ascii="Times New Roman" w:eastAsia="Times New Roman" w:hAnsi="Times New Roman"/>
          <w:sz w:val="24"/>
          <w:szCs w:val="24"/>
        </w:rPr>
        <w:t xml:space="preserve"> </w:t>
      </w:r>
      <w:r w:rsidR="002B5F87">
        <w:rPr>
          <w:rFonts w:ascii="Times New Roman" w:eastAsia="Times New Roman" w:hAnsi="Times New Roman"/>
          <w:sz w:val="24"/>
          <w:szCs w:val="24"/>
        </w:rPr>
        <w:t>,</w:t>
      </w:r>
      <w:r w:rsidR="00B85682">
        <w:rPr>
          <w:rFonts w:ascii="Times New Roman" w:eastAsia="Times New Roman" w:hAnsi="Times New Roman"/>
          <w:sz w:val="24"/>
          <w:szCs w:val="24"/>
        </w:rPr>
        <w:t xml:space="preserve"> </w:t>
      </w:r>
      <w:r w:rsidRPr="00B85682">
        <w:rPr>
          <w:rFonts w:ascii="Times New Roman" w:eastAsia="Times New Roman" w:hAnsi="Times New Roman"/>
          <w:sz w:val="24"/>
          <w:szCs w:val="24"/>
        </w:rPr>
        <w:t xml:space="preserve">project titled </w:t>
      </w:r>
      <w:r w:rsidR="00770595" w:rsidRPr="00B85682">
        <w:rPr>
          <w:rFonts w:ascii="Times New Roman" w:eastAsia="Times New Roman" w:hAnsi="Times New Roman"/>
          <w:sz w:val="24"/>
          <w:szCs w:val="24"/>
        </w:rPr>
        <w:t>&lt;</w:t>
      </w:r>
      <w:r w:rsidRPr="00B85682">
        <w:rPr>
          <w:rFonts w:ascii="Times New Roman" w:eastAsia="Times New Roman" w:hAnsi="Times New Roman"/>
          <w:b/>
          <w:sz w:val="24"/>
          <w:szCs w:val="24"/>
        </w:rPr>
        <w:t>PROJECT TITLE</w:t>
      </w:r>
      <w:r w:rsidR="00770595" w:rsidRPr="00B85682">
        <w:rPr>
          <w:rFonts w:ascii="Times New Roman" w:eastAsia="Times New Roman" w:hAnsi="Times New Roman"/>
          <w:b/>
          <w:sz w:val="24"/>
          <w:szCs w:val="24"/>
        </w:rPr>
        <w:t>&gt;</w:t>
      </w:r>
      <w:r w:rsidRPr="00B85682">
        <w:rPr>
          <w:rFonts w:ascii="Times New Roman" w:eastAsia="Times New Roman" w:hAnsi="Times New Roman"/>
          <w:sz w:val="24"/>
          <w:szCs w:val="24"/>
        </w:rPr>
        <w:t xml:space="preserve"> is a record of the bonafide work done by </w:t>
      </w:r>
      <w:r w:rsidRPr="00B85682">
        <w:rPr>
          <w:rFonts w:ascii="Times New Roman" w:eastAsia="Times New Roman" w:hAnsi="Times New Roman"/>
          <w:b/>
          <w:sz w:val="24"/>
          <w:szCs w:val="24"/>
        </w:rPr>
        <w:t>STUDENT NAME</w:t>
      </w:r>
      <w:r w:rsidR="007F6BD3">
        <w:rPr>
          <w:rFonts w:ascii="Times New Roman" w:eastAsia="Times New Roman" w:hAnsi="Times New Roman"/>
          <w:b/>
          <w:sz w:val="24"/>
          <w:szCs w:val="24"/>
        </w:rPr>
        <w:t xml:space="preserve"> 1</w:t>
      </w:r>
      <w:r w:rsidRPr="00B85682">
        <w:rPr>
          <w:rFonts w:ascii="Times New Roman" w:eastAsia="Times New Roman" w:hAnsi="Times New Roman"/>
          <w:sz w:val="24"/>
          <w:szCs w:val="24"/>
        </w:rPr>
        <w:t xml:space="preserve"> (Reg No)</w:t>
      </w:r>
      <w:r w:rsidR="007F6BD3">
        <w:rPr>
          <w:rFonts w:ascii="Times New Roman" w:eastAsia="Times New Roman" w:hAnsi="Times New Roman"/>
          <w:sz w:val="24"/>
          <w:szCs w:val="24"/>
        </w:rPr>
        <w:t xml:space="preserve">, </w:t>
      </w:r>
      <w:r w:rsidR="007F6BD3" w:rsidRPr="00B85682">
        <w:rPr>
          <w:rFonts w:ascii="Times New Roman" w:eastAsia="Times New Roman" w:hAnsi="Times New Roman"/>
          <w:b/>
          <w:sz w:val="24"/>
          <w:szCs w:val="24"/>
        </w:rPr>
        <w:t>STUDENT NAME</w:t>
      </w:r>
      <w:r w:rsidR="007F6BD3">
        <w:rPr>
          <w:rFonts w:ascii="Times New Roman" w:eastAsia="Times New Roman" w:hAnsi="Times New Roman"/>
          <w:b/>
          <w:sz w:val="24"/>
          <w:szCs w:val="24"/>
        </w:rPr>
        <w:t xml:space="preserve"> 2</w:t>
      </w:r>
      <w:r w:rsidR="007F6BD3" w:rsidRPr="00B85682">
        <w:rPr>
          <w:rFonts w:ascii="Times New Roman" w:eastAsia="Times New Roman" w:hAnsi="Times New Roman"/>
          <w:sz w:val="24"/>
          <w:szCs w:val="24"/>
        </w:rPr>
        <w:t xml:space="preserve"> (Reg No)</w:t>
      </w:r>
      <w:r w:rsidR="007F6BD3">
        <w:rPr>
          <w:rFonts w:ascii="Times New Roman" w:eastAsia="Times New Roman" w:hAnsi="Times New Roman"/>
          <w:sz w:val="24"/>
          <w:szCs w:val="24"/>
        </w:rPr>
        <w:t xml:space="preserve">, </w:t>
      </w:r>
      <w:r w:rsidR="007F6BD3" w:rsidRPr="00B85682">
        <w:rPr>
          <w:rFonts w:ascii="Times New Roman" w:eastAsia="Times New Roman" w:hAnsi="Times New Roman"/>
          <w:b/>
          <w:sz w:val="24"/>
          <w:szCs w:val="24"/>
        </w:rPr>
        <w:t>STUDENT NAME</w:t>
      </w:r>
      <w:r w:rsidR="007F6BD3">
        <w:rPr>
          <w:rFonts w:ascii="Times New Roman" w:eastAsia="Times New Roman" w:hAnsi="Times New Roman"/>
          <w:b/>
          <w:sz w:val="24"/>
          <w:szCs w:val="24"/>
        </w:rPr>
        <w:t xml:space="preserve"> 3</w:t>
      </w:r>
      <w:r w:rsidR="007F6BD3" w:rsidRPr="00B85682">
        <w:rPr>
          <w:rFonts w:ascii="Times New Roman" w:eastAsia="Times New Roman" w:hAnsi="Times New Roman"/>
          <w:sz w:val="24"/>
          <w:szCs w:val="24"/>
        </w:rPr>
        <w:t xml:space="preserve"> (Reg No)</w:t>
      </w:r>
      <w:r w:rsidR="007F6BD3">
        <w:rPr>
          <w:rFonts w:ascii="Times New Roman" w:eastAsia="Times New Roman" w:hAnsi="Times New Roman"/>
          <w:sz w:val="24"/>
          <w:szCs w:val="24"/>
        </w:rPr>
        <w:t xml:space="preserve">, </w:t>
      </w:r>
      <w:r w:rsidRPr="00B85682">
        <w:rPr>
          <w:rFonts w:ascii="Times New Roman" w:eastAsia="Times New Roman" w:hAnsi="Times New Roman"/>
          <w:sz w:val="24"/>
          <w:szCs w:val="24"/>
        </w:rPr>
        <w:t xml:space="preserve">submitted in partial fulfilment of the requirements for the award of the Degree of Bachelor of Technology in </w:t>
      </w:r>
      <w:r w:rsidR="002B5F87">
        <w:rPr>
          <w:rFonts w:ascii="Times New Roman" w:eastAsia="Times New Roman" w:hAnsi="Times New Roman"/>
          <w:bCs/>
          <w:sz w:val="24"/>
          <w:szCs w:val="24"/>
        </w:rPr>
        <w:t>Computer Science and Engineering (Data Science)</w:t>
      </w:r>
      <w:r w:rsidRPr="00B85682">
        <w:rPr>
          <w:rFonts w:ascii="Times New Roman" w:eastAsia="Times New Roman" w:hAnsi="Times New Roman"/>
          <w:b/>
          <w:sz w:val="24"/>
          <w:szCs w:val="24"/>
        </w:rPr>
        <w:t xml:space="preserve"> </w:t>
      </w:r>
      <w:r w:rsidR="00770595" w:rsidRPr="00B85682">
        <w:rPr>
          <w:rFonts w:ascii="Times New Roman" w:eastAsia="Times New Roman" w:hAnsi="Times New Roman"/>
          <w:sz w:val="24"/>
          <w:szCs w:val="24"/>
        </w:rPr>
        <w:t>of</w:t>
      </w:r>
      <w:r w:rsidRPr="00B85682">
        <w:rPr>
          <w:rFonts w:ascii="Times New Roman" w:eastAsia="Times New Roman" w:hAnsi="Times New Roman"/>
          <w:sz w:val="24"/>
          <w:szCs w:val="24"/>
        </w:rPr>
        <w:t xml:space="preserve"> Manipal University Jaipur,</w:t>
      </w:r>
      <w:r w:rsidR="00C8674D">
        <w:rPr>
          <w:rFonts w:ascii="Times New Roman" w:eastAsia="Times New Roman" w:hAnsi="Times New Roman"/>
          <w:sz w:val="24"/>
          <w:szCs w:val="24"/>
        </w:rPr>
        <w:t xml:space="preserve"> Jaipur</w:t>
      </w:r>
      <w:r w:rsidRPr="00B85682">
        <w:rPr>
          <w:rFonts w:ascii="Times New Roman" w:eastAsia="Times New Roman" w:hAnsi="Times New Roman"/>
          <w:sz w:val="24"/>
          <w:szCs w:val="24"/>
        </w:rPr>
        <w:t xml:space="preserve"> during the academic year 20</w:t>
      </w:r>
      <w:r w:rsidR="00770595" w:rsidRPr="00B85682">
        <w:rPr>
          <w:rFonts w:ascii="Times New Roman" w:eastAsia="Times New Roman" w:hAnsi="Times New Roman"/>
          <w:sz w:val="24"/>
          <w:szCs w:val="24"/>
        </w:rPr>
        <w:t>2</w:t>
      </w:r>
      <w:r w:rsidR="0075610D">
        <w:rPr>
          <w:rFonts w:ascii="Times New Roman" w:eastAsia="Times New Roman" w:hAnsi="Times New Roman"/>
          <w:sz w:val="24"/>
          <w:szCs w:val="24"/>
        </w:rPr>
        <w:t>5</w:t>
      </w:r>
      <w:r w:rsidR="002B5F87">
        <w:rPr>
          <w:rFonts w:ascii="Times New Roman" w:eastAsia="Times New Roman" w:hAnsi="Times New Roman"/>
          <w:sz w:val="24"/>
          <w:szCs w:val="24"/>
        </w:rPr>
        <w:t>-2</w:t>
      </w:r>
      <w:r w:rsidR="0075610D">
        <w:rPr>
          <w:rFonts w:ascii="Times New Roman" w:eastAsia="Times New Roman" w:hAnsi="Times New Roman"/>
          <w:sz w:val="24"/>
          <w:szCs w:val="24"/>
        </w:rPr>
        <w:t>6</w:t>
      </w:r>
      <w:r w:rsidRPr="00B85682">
        <w:rPr>
          <w:rFonts w:ascii="Times New Roman" w:eastAsia="Times New Roman" w:hAnsi="Times New Roman"/>
          <w:sz w:val="24"/>
          <w:szCs w:val="24"/>
        </w:rPr>
        <w:t>.</w:t>
      </w:r>
    </w:p>
    <w:p w14:paraId="04D45B4F" w14:textId="77777777" w:rsidR="00E77085" w:rsidRDefault="00E77085" w:rsidP="008B4CF0">
      <w:pPr>
        <w:spacing w:line="200" w:lineRule="exact"/>
        <w:rPr>
          <w:rFonts w:ascii="Times New Roman" w:eastAsia="Times New Roman" w:hAnsi="Times New Roman"/>
        </w:rPr>
      </w:pPr>
    </w:p>
    <w:p w14:paraId="61BF98E0" w14:textId="77777777" w:rsidR="0016069B" w:rsidRDefault="0016069B" w:rsidP="008B4CF0">
      <w:pPr>
        <w:spacing w:line="200" w:lineRule="exact"/>
        <w:rPr>
          <w:rFonts w:ascii="Times New Roman" w:eastAsia="Times New Roman" w:hAnsi="Times New Roman"/>
        </w:rPr>
      </w:pPr>
    </w:p>
    <w:p w14:paraId="0E58A58A" w14:textId="77777777" w:rsidR="0016069B" w:rsidRDefault="0016069B" w:rsidP="008B4CF0">
      <w:pPr>
        <w:spacing w:line="200" w:lineRule="exact"/>
        <w:rPr>
          <w:rFonts w:ascii="Times New Roman" w:eastAsia="Times New Roman" w:hAnsi="Times New Roman"/>
        </w:rPr>
      </w:pPr>
    </w:p>
    <w:p w14:paraId="79D362A4" w14:textId="77777777" w:rsidR="008B4CF0" w:rsidRDefault="008B4CF0" w:rsidP="008B4CF0">
      <w:pPr>
        <w:spacing w:line="200" w:lineRule="exact"/>
        <w:rPr>
          <w:rFonts w:ascii="Times New Roman" w:eastAsia="Times New Roman" w:hAnsi="Times New Roman"/>
        </w:rPr>
      </w:pPr>
    </w:p>
    <w:p w14:paraId="3D7C20AB" w14:textId="77777777" w:rsidR="008B4CF0" w:rsidRDefault="008B4CF0" w:rsidP="008B4CF0">
      <w:pPr>
        <w:spacing w:line="357" w:lineRule="exact"/>
        <w:rPr>
          <w:rFonts w:ascii="Times New Roman" w:eastAsia="Times New Roman" w:hAnsi="Times New Roman"/>
        </w:rPr>
      </w:pPr>
    </w:p>
    <w:p w14:paraId="5DFE19F5" w14:textId="77777777" w:rsidR="00871C06" w:rsidRDefault="008B4CF0" w:rsidP="00871C06">
      <w:pPr>
        <w:spacing w:line="360" w:lineRule="auto"/>
        <w:rPr>
          <w:rFonts w:ascii="Times New Roman" w:eastAsia="Times New Roman" w:hAnsi="Times New Roman"/>
          <w:i/>
          <w:sz w:val="28"/>
        </w:rPr>
      </w:pPr>
      <w:r>
        <w:rPr>
          <w:rFonts w:ascii="Times New Roman" w:eastAsia="Times New Roman" w:hAnsi="Times New Roman"/>
          <w:b/>
          <w:sz w:val="28"/>
        </w:rPr>
        <w:t>Guide</w:t>
      </w:r>
      <w:r w:rsidR="00770595">
        <w:rPr>
          <w:rFonts w:ascii="Times New Roman" w:eastAsia="Times New Roman" w:hAnsi="Times New Roman"/>
          <w:b/>
          <w:sz w:val="28"/>
        </w:rPr>
        <w:t xml:space="preserve"> Name</w:t>
      </w:r>
    </w:p>
    <w:p w14:paraId="7836C409" w14:textId="77777777" w:rsidR="008B4CF0" w:rsidRPr="00871C06" w:rsidRDefault="005034EB" w:rsidP="00871C06">
      <w:pPr>
        <w:spacing w:line="360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i/>
          <w:sz w:val="28"/>
        </w:rPr>
        <w:t>Designation</w:t>
      </w:r>
    </w:p>
    <w:p w14:paraId="680B8D05" w14:textId="77777777" w:rsidR="008B4CF0" w:rsidRPr="00871C06" w:rsidRDefault="008B4CF0" w:rsidP="00871C06">
      <w:pPr>
        <w:spacing w:line="360" w:lineRule="auto"/>
        <w:rPr>
          <w:rFonts w:ascii="Times New Roman" w:eastAsia="Times New Roman" w:hAnsi="Times New Roman"/>
          <w:i/>
          <w:sz w:val="28"/>
        </w:rPr>
      </w:pPr>
      <w:r>
        <w:rPr>
          <w:rFonts w:ascii="Times New Roman" w:eastAsia="Times New Roman" w:hAnsi="Times New Roman"/>
          <w:i/>
          <w:sz w:val="28"/>
        </w:rPr>
        <w:t xml:space="preserve">Project Guide, </w:t>
      </w:r>
      <w:r w:rsidR="00770595">
        <w:rPr>
          <w:rFonts w:ascii="Times New Roman" w:eastAsia="Times New Roman" w:hAnsi="Times New Roman"/>
          <w:i/>
          <w:sz w:val="28"/>
        </w:rPr>
        <w:t>Department</w:t>
      </w:r>
      <w:r>
        <w:rPr>
          <w:rFonts w:ascii="Times New Roman" w:eastAsia="Times New Roman" w:hAnsi="Times New Roman"/>
          <w:i/>
          <w:sz w:val="28"/>
        </w:rPr>
        <w:t xml:space="preserve"> of </w:t>
      </w:r>
      <w:r w:rsidR="002B5F87">
        <w:rPr>
          <w:rFonts w:ascii="Times New Roman" w:eastAsia="Times New Roman" w:hAnsi="Times New Roman"/>
          <w:i/>
          <w:sz w:val="28"/>
        </w:rPr>
        <w:t>Data Science and Engineering</w:t>
      </w:r>
    </w:p>
    <w:p w14:paraId="1E2DED7B" w14:textId="77777777" w:rsidR="008B4CF0" w:rsidRDefault="008B4CF0" w:rsidP="00871C06">
      <w:pPr>
        <w:spacing w:line="360" w:lineRule="auto"/>
        <w:rPr>
          <w:rFonts w:ascii="Times New Roman" w:eastAsia="Times New Roman" w:hAnsi="Times New Roman"/>
          <w:i/>
          <w:sz w:val="28"/>
        </w:rPr>
      </w:pPr>
      <w:r>
        <w:rPr>
          <w:rFonts w:ascii="Times New Roman" w:eastAsia="Times New Roman" w:hAnsi="Times New Roman"/>
          <w:i/>
          <w:sz w:val="28"/>
        </w:rPr>
        <w:t>Manipal University Jaipur</w:t>
      </w:r>
      <w:r w:rsidR="00C8674D">
        <w:rPr>
          <w:rFonts w:ascii="Times New Roman" w:eastAsia="Times New Roman" w:hAnsi="Times New Roman"/>
          <w:i/>
          <w:sz w:val="28"/>
        </w:rPr>
        <w:t>, Jaipur</w:t>
      </w:r>
    </w:p>
    <w:p w14:paraId="62FC5A67" w14:textId="77777777" w:rsidR="008B4CF0" w:rsidRDefault="008B4CF0" w:rsidP="00871C06">
      <w:pPr>
        <w:spacing w:line="360" w:lineRule="auto"/>
        <w:rPr>
          <w:rFonts w:ascii="Times New Roman" w:eastAsia="Times New Roman" w:hAnsi="Times New Roman"/>
        </w:rPr>
      </w:pPr>
    </w:p>
    <w:p w14:paraId="06250FA4" w14:textId="77777777" w:rsidR="0016069B" w:rsidRDefault="0016069B" w:rsidP="00871C06">
      <w:pPr>
        <w:spacing w:line="360" w:lineRule="auto"/>
        <w:rPr>
          <w:rFonts w:ascii="Times New Roman" w:eastAsia="Times New Roman" w:hAnsi="Times New Roman"/>
        </w:rPr>
      </w:pPr>
    </w:p>
    <w:p w14:paraId="56D5C178" w14:textId="77777777" w:rsidR="0016069B" w:rsidRDefault="0016069B" w:rsidP="00871C06">
      <w:pPr>
        <w:spacing w:line="360" w:lineRule="auto"/>
        <w:rPr>
          <w:rFonts w:ascii="Times New Roman" w:eastAsia="Times New Roman" w:hAnsi="Times New Roman"/>
        </w:rPr>
      </w:pPr>
    </w:p>
    <w:p w14:paraId="616C0FF4" w14:textId="77777777" w:rsidR="0016069B" w:rsidRDefault="0016069B" w:rsidP="00871C06">
      <w:pPr>
        <w:spacing w:line="360" w:lineRule="auto"/>
        <w:rPr>
          <w:rFonts w:ascii="Times New Roman" w:eastAsia="Times New Roman" w:hAnsi="Times New Roman"/>
        </w:rPr>
      </w:pPr>
    </w:p>
    <w:p w14:paraId="09ACEB0C" w14:textId="77777777" w:rsidR="0016069B" w:rsidRDefault="0016069B" w:rsidP="0016069B">
      <w:pPr>
        <w:spacing w:line="360" w:lineRule="auto"/>
        <w:rPr>
          <w:rFonts w:ascii="Times New Roman" w:eastAsia="Times New Roman" w:hAnsi="Times New Roman"/>
          <w:i/>
          <w:sz w:val="28"/>
        </w:rPr>
      </w:pPr>
      <w:r>
        <w:rPr>
          <w:rFonts w:ascii="Times New Roman" w:eastAsia="Times New Roman" w:hAnsi="Times New Roman"/>
          <w:b/>
          <w:sz w:val="28"/>
        </w:rPr>
        <w:t xml:space="preserve">Class </w:t>
      </w:r>
      <w:r w:rsidR="00A0001E">
        <w:rPr>
          <w:rFonts w:ascii="Times New Roman" w:eastAsia="Times New Roman" w:hAnsi="Times New Roman"/>
          <w:b/>
          <w:sz w:val="28"/>
        </w:rPr>
        <w:t>Coordinator</w:t>
      </w:r>
      <w:r>
        <w:rPr>
          <w:rFonts w:ascii="Times New Roman" w:eastAsia="Times New Roman" w:hAnsi="Times New Roman"/>
          <w:b/>
          <w:sz w:val="28"/>
        </w:rPr>
        <w:t xml:space="preserve"> Name</w:t>
      </w:r>
    </w:p>
    <w:p w14:paraId="49C1D1F2" w14:textId="77777777" w:rsidR="0016069B" w:rsidRPr="00871C06" w:rsidRDefault="0016069B" w:rsidP="0016069B">
      <w:pPr>
        <w:spacing w:line="360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i/>
          <w:sz w:val="28"/>
        </w:rPr>
        <w:t>Designation</w:t>
      </w:r>
    </w:p>
    <w:p w14:paraId="2BA01FA9" w14:textId="77777777" w:rsidR="0016069B" w:rsidRPr="00871C06" w:rsidRDefault="0016069B" w:rsidP="0016069B">
      <w:pPr>
        <w:spacing w:line="360" w:lineRule="auto"/>
        <w:rPr>
          <w:rFonts w:ascii="Times New Roman" w:eastAsia="Times New Roman" w:hAnsi="Times New Roman"/>
          <w:i/>
          <w:sz w:val="28"/>
        </w:rPr>
      </w:pPr>
      <w:r>
        <w:rPr>
          <w:rFonts w:ascii="Times New Roman" w:eastAsia="Times New Roman" w:hAnsi="Times New Roman"/>
          <w:i/>
          <w:sz w:val="28"/>
        </w:rPr>
        <w:t>Class instructor, Department of Data Science and Engineering</w:t>
      </w:r>
    </w:p>
    <w:p w14:paraId="38EB5BB4" w14:textId="77777777" w:rsidR="0016069B" w:rsidRDefault="0016069B" w:rsidP="0016069B">
      <w:pPr>
        <w:spacing w:line="36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i/>
          <w:sz w:val="28"/>
        </w:rPr>
        <w:t>Manipal University Jaipur, Jaipur</w:t>
      </w:r>
    </w:p>
    <w:p w14:paraId="3829E2E8" w14:textId="77777777" w:rsidR="008B4CF0" w:rsidRDefault="008B4CF0" w:rsidP="008B4CF0">
      <w:pPr>
        <w:spacing w:line="200" w:lineRule="exact"/>
        <w:rPr>
          <w:rFonts w:ascii="Times New Roman" w:eastAsia="Times New Roman" w:hAnsi="Times New Roman"/>
        </w:rPr>
      </w:pPr>
    </w:p>
    <w:p w14:paraId="39F2A1F1" w14:textId="77777777" w:rsidR="008B4CF0" w:rsidRDefault="008B4CF0" w:rsidP="008B4CF0">
      <w:pPr>
        <w:spacing w:line="200" w:lineRule="exact"/>
        <w:rPr>
          <w:rFonts w:ascii="Times New Roman" w:eastAsia="Times New Roman" w:hAnsi="Times New Roman"/>
        </w:rPr>
      </w:pPr>
    </w:p>
    <w:p w14:paraId="2C3B7537" w14:textId="77777777" w:rsidR="008B4CF0" w:rsidRDefault="008B4CF0" w:rsidP="008B4CF0">
      <w:pPr>
        <w:spacing w:line="200" w:lineRule="exact"/>
        <w:rPr>
          <w:rFonts w:ascii="Times New Roman" w:eastAsia="Times New Roman" w:hAnsi="Times New Roman"/>
        </w:rPr>
      </w:pPr>
    </w:p>
    <w:p w14:paraId="000C9095" w14:textId="77777777" w:rsidR="008B4CF0" w:rsidRDefault="008B4CF0" w:rsidP="008B4CF0">
      <w:pPr>
        <w:spacing w:line="200" w:lineRule="exact"/>
        <w:rPr>
          <w:rFonts w:ascii="Times New Roman" w:eastAsia="Times New Roman" w:hAnsi="Times New Roman"/>
        </w:rPr>
      </w:pPr>
    </w:p>
    <w:p w14:paraId="7D13502F" w14:textId="77777777" w:rsidR="008B4CF0" w:rsidRDefault="008B4CF0" w:rsidP="008B4CF0">
      <w:pPr>
        <w:spacing w:line="200" w:lineRule="exact"/>
        <w:rPr>
          <w:rFonts w:ascii="Times New Roman" w:eastAsia="Times New Roman" w:hAnsi="Times New Roman"/>
        </w:rPr>
      </w:pPr>
    </w:p>
    <w:p w14:paraId="68F813C8" w14:textId="77777777" w:rsidR="008B4CF0" w:rsidRDefault="008B4CF0" w:rsidP="008B4CF0">
      <w:pPr>
        <w:spacing w:line="200" w:lineRule="exact"/>
        <w:rPr>
          <w:rFonts w:ascii="Times New Roman" w:eastAsia="Times New Roman" w:hAnsi="Times New Roman"/>
        </w:rPr>
      </w:pPr>
    </w:p>
    <w:p w14:paraId="101BDF1D" w14:textId="77777777" w:rsidR="008B4CF0" w:rsidRDefault="008B4CF0" w:rsidP="008B4CF0">
      <w:pPr>
        <w:spacing w:line="293" w:lineRule="exact"/>
        <w:rPr>
          <w:rFonts w:ascii="Times New Roman" w:eastAsia="Times New Roman" w:hAnsi="Times New Roman"/>
        </w:rPr>
      </w:pPr>
    </w:p>
    <w:p w14:paraId="184B0DE4" w14:textId="77777777" w:rsidR="008B4CF0" w:rsidRDefault="008B4CF0" w:rsidP="008B4CF0">
      <w:pPr>
        <w:spacing w:line="0" w:lineRule="atLeast"/>
        <w:rPr>
          <w:rFonts w:ascii="Times New Roman" w:eastAsia="Times New Roman" w:hAnsi="Times New Roman"/>
          <w:i/>
          <w:sz w:val="28"/>
        </w:rPr>
        <w:sectPr w:rsidR="008B4CF0" w:rsidSect="008B4CF0">
          <w:type w:val="continuous"/>
          <w:pgSz w:w="11900" w:h="16840"/>
          <w:pgMar w:top="979" w:right="1000" w:bottom="1440" w:left="1000" w:header="0" w:footer="0" w:gutter="0"/>
          <w:cols w:space="0" w:equalWidth="0">
            <w:col w:w="9900"/>
          </w:cols>
          <w:docGrid w:linePitch="360"/>
        </w:sectPr>
      </w:pPr>
    </w:p>
    <w:p w14:paraId="126099B4" w14:textId="77777777" w:rsidR="00BB039C" w:rsidRDefault="00BB039C">
      <w:pPr>
        <w:spacing w:line="0" w:lineRule="atLeast"/>
        <w:jc w:val="center"/>
        <w:rPr>
          <w:sz w:val="27"/>
        </w:rPr>
        <w:sectPr w:rsidR="00BB039C">
          <w:type w:val="continuous"/>
          <w:pgSz w:w="11900" w:h="16840"/>
          <w:pgMar w:top="1000" w:right="1440" w:bottom="952" w:left="1440" w:header="0" w:footer="0" w:gutter="0"/>
          <w:cols w:space="0" w:equalWidth="0">
            <w:col w:w="9020"/>
          </w:cols>
          <w:docGrid w:linePitch="360"/>
        </w:sectPr>
      </w:pPr>
    </w:p>
    <w:p w14:paraId="1EF558DF" w14:textId="77777777" w:rsidR="00BB039C" w:rsidRPr="005C25D4" w:rsidRDefault="00BB039C" w:rsidP="005C25D4">
      <w:pPr>
        <w:spacing w:line="360" w:lineRule="auto"/>
        <w:ind w:right="20"/>
        <w:jc w:val="center"/>
        <w:rPr>
          <w:rFonts w:ascii="Times New Roman" w:eastAsia="Times New Roman" w:hAnsi="Times New Roman"/>
          <w:b/>
          <w:sz w:val="32"/>
        </w:rPr>
      </w:pPr>
      <w:bookmarkStart w:id="0" w:name="page2"/>
      <w:bookmarkStart w:id="1" w:name="page5"/>
      <w:bookmarkEnd w:id="0"/>
      <w:bookmarkEnd w:id="1"/>
      <w:r>
        <w:rPr>
          <w:rFonts w:ascii="Times New Roman" w:eastAsia="Times New Roman" w:hAnsi="Times New Roman"/>
          <w:b/>
          <w:sz w:val="32"/>
        </w:rPr>
        <w:lastRenderedPageBreak/>
        <w:t>ABSTRACT</w:t>
      </w:r>
    </w:p>
    <w:p w14:paraId="455F2B9E" w14:textId="77777777" w:rsidR="00BB039C" w:rsidRPr="005C25D4" w:rsidRDefault="00BB039C" w:rsidP="005C25D4">
      <w:pPr>
        <w:spacing w:line="360" w:lineRule="auto"/>
        <w:ind w:right="20"/>
        <w:jc w:val="both"/>
        <w:rPr>
          <w:rFonts w:ascii="Times New Roman" w:eastAsia="Times New Roman" w:hAnsi="Times New Roman"/>
          <w:b/>
          <w:bCs/>
          <w:sz w:val="24"/>
        </w:rPr>
      </w:pPr>
      <w:r w:rsidRPr="00770595">
        <w:rPr>
          <w:rFonts w:ascii="Times New Roman" w:eastAsia="Times New Roman" w:hAnsi="Times New Roman"/>
          <w:b/>
          <w:bCs/>
          <w:sz w:val="24"/>
        </w:rPr>
        <w:t xml:space="preserve">The abstract of max </w:t>
      </w:r>
      <w:r w:rsidR="00770595">
        <w:rPr>
          <w:rFonts w:ascii="Times New Roman" w:eastAsia="Times New Roman" w:hAnsi="Times New Roman"/>
          <w:b/>
          <w:bCs/>
          <w:sz w:val="24"/>
        </w:rPr>
        <w:t>2 paragraph</w:t>
      </w:r>
    </w:p>
    <w:p w14:paraId="6F19269C" w14:textId="77777777" w:rsidR="008C6DEC" w:rsidRDefault="008C6DEC" w:rsidP="005C25D4">
      <w:pPr>
        <w:spacing w:line="360" w:lineRule="auto"/>
        <w:ind w:firstLine="720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Abstract </w:t>
      </w:r>
      <w:r w:rsidR="00BB039C">
        <w:rPr>
          <w:rFonts w:ascii="Times New Roman" w:eastAsia="Times New Roman" w:hAnsi="Times New Roman"/>
          <w:sz w:val="24"/>
        </w:rPr>
        <w:t xml:space="preserve">should </w:t>
      </w:r>
      <w:r w:rsidR="00770595">
        <w:rPr>
          <w:rFonts w:ascii="Times New Roman" w:eastAsia="Times New Roman" w:hAnsi="Times New Roman"/>
          <w:sz w:val="24"/>
        </w:rPr>
        <w:t xml:space="preserve">be </w:t>
      </w:r>
      <w:r w:rsidR="00BB039C">
        <w:rPr>
          <w:rFonts w:ascii="Times New Roman" w:eastAsia="Times New Roman" w:hAnsi="Times New Roman"/>
          <w:sz w:val="24"/>
        </w:rPr>
        <w:t>outline</w:t>
      </w:r>
      <w:r w:rsidR="00770595">
        <w:rPr>
          <w:rFonts w:ascii="Times New Roman" w:eastAsia="Times New Roman" w:hAnsi="Times New Roman"/>
          <w:sz w:val="24"/>
        </w:rPr>
        <w:t>d as:</w:t>
      </w:r>
      <w:r w:rsidR="00BB039C">
        <w:rPr>
          <w:rFonts w:ascii="Times New Roman" w:eastAsia="Times New Roman" w:hAnsi="Times New Roman"/>
          <w:sz w:val="24"/>
        </w:rPr>
        <w:t xml:space="preserve"> </w:t>
      </w:r>
    </w:p>
    <w:p w14:paraId="32EB2330" w14:textId="77777777" w:rsidR="00BB039C" w:rsidRDefault="008C6DEC" w:rsidP="005C25D4">
      <w:pPr>
        <w:spacing w:line="360" w:lineRule="auto"/>
        <w:ind w:left="720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T</w:t>
      </w:r>
      <w:r w:rsidR="00BB039C">
        <w:rPr>
          <w:rFonts w:ascii="Times New Roman" w:eastAsia="Times New Roman" w:hAnsi="Times New Roman"/>
          <w:sz w:val="24"/>
        </w:rPr>
        <w:t xml:space="preserve">he importance of the work / topic in the </w:t>
      </w:r>
      <w:r w:rsidR="00BD6430">
        <w:rPr>
          <w:rFonts w:ascii="Times New Roman" w:eastAsia="Times New Roman" w:hAnsi="Times New Roman"/>
          <w:sz w:val="24"/>
        </w:rPr>
        <w:t>present-day</w:t>
      </w:r>
      <w:r w:rsidR="00BB039C">
        <w:rPr>
          <w:rFonts w:ascii="Times New Roman" w:eastAsia="Times New Roman" w:hAnsi="Times New Roman"/>
          <w:sz w:val="24"/>
        </w:rPr>
        <w:t xml:space="preserve"> scenario, hence leading to the objective of the project work.</w:t>
      </w:r>
      <w:r>
        <w:rPr>
          <w:rFonts w:ascii="Times New Roman" w:eastAsia="Times New Roman" w:hAnsi="Times New Roman"/>
          <w:sz w:val="24"/>
        </w:rPr>
        <w:t xml:space="preserve"> B</w:t>
      </w:r>
      <w:r w:rsidR="00BB039C">
        <w:rPr>
          <w:rFonts w:ascii="Times New Roman" w:eastAsia="Times New Roman" w:hAnsi="Times New Roman"/>
          <w:sz w:val="24"/>
        </w:rPr>
        <w:t>riefly discuss th</w:t>
      </w:r>
      <w:r>
        <w:rPr>
          <w:rFonts w:ascii="Times New Roman" w:eastAsia="Times New Roman" w:hAnsi="Times New Roman"/>
          <w:sz w:val="24"/>
        </w:rPr>
        <w:t xml:space="preserve">e </w:t>
      </w:r>
      <w:r w:rsidR="007E6BF0">
        <w:rPr>
          <w:rFonts w:ascii="Times New Roman" w:eastAsia="Times New Roman" w:hAnsi="Times New Roman"/>
          <w:sz w:val="24"/>
        </w:rPr>
        <w:t xml:space="preserve">gap identified after literature survey. </w:t>
      </w:r>
    </w:p>
    <w:p w14:paraId="01B1AD4D" w14:textId="77777777" w:rsidR="00BB039C" w:rsidRDefault="00BB039C" w:rsidP="005C25D4">
      <w:pPr>
        <w:spacing w:line="360" w:lineRule="auto"/>
        <w:jc w:val="both"/>
        <w:rPr>
          <w:rFonts w:ascii="Times New Roman" w:eastAsia="Times New Roman" w:hAnsi="Times New Roman"/>
        </w:rPr>
      </w:pPr>
    </w:p>
    <w:p w14:paraId="185213AE" w14:textId="77777777" w:rsidR="00BB039C" w:rsidRDefault="00BB039C" w:rsidP="00254478">
      <w:pPr>
        <w:spacing w:line="0" w:lineRule="atLeast"/>
        <w:ind w:left="720"/>
        <w:jc w:val="both"/>
        <w:rPr>
          <w:rFonts w:ascii="Times New Roman" w:eastAsia="Times New Roman" w:hAnsi="Times New Roman"/>
          <w:sz w:val="24"/>
        </w:rPr>
        <w:sectPr w:rsidR="00BB039C">
          <w:pgSz w:w="11900" w:h="16840"/>
          <w:pgMar w:top="972" w:right="980" w:bottom="1440" w:left="1000" w:header="0" w:footer="0" w:gutter="0"/>
          <w:cols w:space="0" w:equalWidth="0">
            <w:col w:w="9920"/>
          </w:cols>
          <w:docGrid w:linePitch="360"/>
        </w:sectPr>
      </w:pPr>
    </w:p>
    <w:p w14:paraId="1FC9B03D" w14:textId="77777777" w:rsidR="00BB039C" w:rsidRDefault="00BB039C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  <w:bookmarkStart w:id="2" w:name="page6"/>
      <w:bookmarkEnd w:id="2"/>
      <w:r>
        <w:rPr>
          <w:rFonts w:ascii="Times New Roman" w:eastAsia="Times New Roman" w:hAnsi="Times New Roman"/>
          <w:b/>
          <w:sz w:val="32"/>
        </w:rPr>
        <w:lastRenderedPageBreak/>
        <w:t>LIST OF TABLES</w:t>
      </w:r>
    </w:p>
    <w:p w14:paraId="177ADD38" w14:textId="77777777" w:rsidR="00BB039C" w:rsidRDefault="00BB039C">
      <w:pPr>
        <w:spacing w:line="110" w:lineRule="exact"/>
        <w:rPr>
          <w:rFonts w:ascii="Times New Roman" w:eastAsia="Times New Roman" w:hAnsi="Times New Roman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00"/>
        <w:gridCol w:w="7740"/>
        <w:gridCol w:w="1180"/>
      </w:tblGrid>
      <w:tr w:rsidR="00BB039C" w14:paraId="34B62A0B" w14:textId="77777777">
        <w:trPr>
          <w:trHeight w:val="326"/>
        </w:trPr>
        <w:tc>
          <w:tcPr>
            <w:tcW w:w="1200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  <w:vAlign w:val="bottom"/>
          </w:tcPr>
          <w:p w14:paraId="5F8564A4" w14:textId="77777777" w:rsidR="00BB039C" w:rsidRDefault="00BB039C" w:rsidP="005C25D4">
            <w:pPr>
              <w:spacing w:line="0" w:lineRule="atLeast"/>
              <w:ind w:left="100"/>
              <w:jc w:val="center"/>
              <w:rPr>
                <w:rFonts w:ascii="Times New Roman" w:eastAsia="Times New Roman" w:hAnsi="Times New Roman"/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Table No</w:t>
            </w:r>
          </w:p>
        </w:tc>
        <w:tc>
          <w:tcPr>
            <w:tcW w:w="7740" w:type="dxa"/>
            <w:tcBorders>
              <w:top w:val="single" w:sz="8" w:space="0" w:color="C0C0C0"/>
              <w:right w:val="single" w:sz="8" w:space="0" w:color="C0C0C0"/>
            </w:tcBorders>
            <w:vAlign w:val="bottom"/>
          </w:tcPr>
          <w:p w14:paraId="1B72C35E" w14:textId="77777777" w:rsidR="00BB039C" w:rsidRDefault="00BB039C" w:rsidP="005C25D4">
            <w:pPr>
              <w:spacing w:line="0" w:lineRule="atLeast"/>
              <w:ind w:left="100"/>
              <w:rPr>
                <w:rFonts w:ascii="Times New Roman" w:eastAsia="Times New Roman" w:hAnsi="Times New Roman"/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Table Title</w:t>
            </w:r>
          </w:p>
        </w:tc>
        <w:tc>
          <w:tcPr>
            <w:tcW w:w="1180" w:type="dxa"/>
            <w:tcBorders>
              <w:top w:val="single" w:sz="8" w:space="0" w:color="C0C0C0"/>
              <w:right w:val="single" w:sz="8" w:space="0" w:color="C0C0C0"/>
            </w:tcBorders>
            <w:vAlign w:val="bottom"/>
          </w:tcPr>
          <w:p w14:paraId="1CBDB42F" w14:textId="77777777" w:rsidR="00BB039C" w:rsidRDefault="00BB039C" w:rsidP="005C25D4">
            <w:pPr>
              <w:spacing w:line="0" w:lineRule="atLeast"/>
              <w:ind w:left="100"/>
              <w:jc w:val="center"/>
              <w:rPr>
                <w:rFonts w:ascii="Times New Roman" w:eastAsia="Times New Roman" w:hAnsi="Times New Roman"/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Page No</w:t>
            </w:r>
          </w:p>
        </w:tc>
      </w:tr>
      <w:tr w:rsidR="00BB039C" w14:paraId="57E15FB6" w14:textId="77777777">
        <w:trPr>
          <w:trHeight w:val="29"/>
        </w:trPr>
        <w:tc>
          <w:tcPr>
            <w:tcW w:w="1200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4B77BFF6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774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4C0C23A6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118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08C064A2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</w:tr>
      <w:tr w:rsidR="00BB039C" w14:paraId="5C0F1AC1" w14:textId="77777777">
        <w:trPr>
          <w:trHeight w:val="335"/>
        </w:trPr>
        <w:tc>
          <w:tcPr>
            <w:tcW w:w="1200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7C21A02E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774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310B0776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18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0F2A125C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BB039C" w14:paraId="109E6B43" w14:textId="77777777">
        <w:trPr>
          <w:trHeight w:val="335"/>
        </w:trPr>
        <w:tc>
          <w:tcPr>
            <w:tcW w:w="1200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4A8234F4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774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0036627D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18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416D13D3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BB039C" w14:paraId="72AC326D" w14:textId="77777777">
        <w:trPr>
          <w:trHeight w:val="335"/>
        </w:trPr>
        <w:tc>
          <w:tcPr>
            <w:tcW w:w="1200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28859087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774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270664CF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18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3B5623E7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BB039C" w14:paraId="22062C0E" w14:textId="77777777">
        <w:trPr>
          <w:trHeight w:val="335"/>
        </w:trPr>
        <w:tc>
          <w:tcPr>
            <w:tcW w:w="1200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531773D0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774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45C2C1E9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18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5B95EF32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BB039C" w14:paraId="381698AE" w14:textId="77777777">
        <w:trPr>
          <w:trHeight w:val="335"/>
        </w:trPr>
        <w:tc>
          <w:tcPr>
            <w:tcW w:w="1200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61D4D539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774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3D04D821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18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7DE43D74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BB039C" w14:paraId="72EE896C" w14:textId="77777777">
        <w:trPr>
          <w:trHeight w:val="335"/>
        </w:trPr>
        <w:tc>
          <w:tcPr>
            <w:tcW w:w="1200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55EC29B2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774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60086D60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18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3E58E24D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</w:tbl>
    <w:p w14:paraId="441AF230" w14:textId="77777777" w:rsidR="00BB039C" w:rsidRDefault="00BB039C">
      <w:pPr>
        <w:spacing w:line="304" w:lineRule="exact"/>
        <w:rPr>
          <w:rFonts w:ascii="Times New Roman" w:eastAsia="Times New Roman" w:hAnsi="Times New Roman"/>
        </w:rPr>
      </w:pPr>
    </w:p>
    <w:p w14:paraId="58CA0250" w14:textId="77777777" w:rsidR="000D55E9" w:rsidRDefault="000D55E9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58C79FF6" w14:textId="77777777" w:rsidR="000D55E9" w:rsidRDefault="000D55E9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7D508598" w14:textId="77777777" w:rsidR="000D55E9" w:rsidRDefault="000D55E9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15220145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54978104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533D6532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75601AD5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02F25E42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2716CDA3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30DBC0E2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79836056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4013B2F6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4EC55A9D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04320B4F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0EE89A1D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0C6CF7CC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4B6AF57F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6158DF4D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297B88D5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033D1086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58AFA08C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64AEF9B8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27AEF70A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7E480362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2BB6D51E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201AA5F5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395D7B7A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5256B822" w14:textId="77777777" w:rsidR="005C25D4" w:rsidRDefault="005C25D4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63E2CEC2" w14:textId="77777777" w:rsidR="000D55E9" w:rsidRDefault="000D55E9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0F22E396" w14:textId="77777777" w:rsidR="000D55E9" w:rsidRDefault="000D55E9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</w:p>
    <w:p w14:paraId="4881B5AD" w14:textId="77777777" w:rsidR="00BB039C" w:rsidRDefault="00BB039C">
      <w:pPr>
        <w:spacing w:line="0" w:lineRule="atLeast"/>
        <w:ind w:right="-19"/>
        <w:jc w:val="center"/>
        <w:rPr>
          <w:rFonts w:ascii="Times New Roman" w:eastAsia="Times New Roman" w:hAnsi="Times New Roman"/>
          <w:b/>
          <w:sz w:val="32"/>
        </w:rPr>
      </w:pPr>
      <w:r>
        <w:rPr>
          <w:rFonts w:ascii="Times New Roman" w:eastAsia="Times New Roman" w:hAnsi="Times New Roman"/>
          <w:b/>
          <w:sz w:val="32"/>
        </w:rPr>
        <w:lastRenderedPageBreak/>
        <w:t>LIST OF FIGURES</w:t>
      </w:r>
    </w:p>
    <w:p w14:paraId="332392ED" w14:textId="77777777" w:rsidR="00BB039C" w:rsidRDefault="00BB039C">
      <w:pPr>
        <w:spacing w:line="110" w:lineRule="exact"/>
        <w:rPr>
          <w:rFonts w:ascii="Times New Roman" w:eastAsia="Times New Roman" w:hAnsi="Times New Roman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0"/>
        <w:gridCol w:w="7640"/>
        <w:gridCol w:w="1180"/>
      </w:tblGrid>
      <w:tr w:rsidR="00BB039C" w14:paraId="5C2EF69B" w14:textId="77777777">
        <w:trPr>
          <w:trHeight w:val="326"/>
        </w:trPr>
        <w:tc>
          <w:tcPr>
            <w:tcW w:w="1300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  <w:vAlign w:val="bottom"/>
          </w:tcPr>
          <w:p w14:paraId="76C86935" w14:textId="77777777" w:rsidR="00BB039C" w:rsidRDefault="00BB039C">
            <w:pPr>
              <w:spacing w:line="0" w:lineRule="atLeast"/>
              <w:ind w:left="100"/>
              <w:rPr>
                <w:rFonts w:ascii="Times New Roman" w:eastAsia="Times New Roman" w:hAnsi="Times New Roman"/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Figure No</w:t>
            </w:r>
          </w:p>
        </w:tc>
        <w:tc>
          <w:tcPr>
            <w:tcW w:w="7640" w:type="dxa"/>
            <w:tcBorders>
              <w:top w:val="single" w:sz="8" w:space="0" w:color="C0C0C0"/>
              <w:right w:val="single" w:sz="8" w:space="0" w:color="C0C0C0"/>
            </w:tcBorders>
            <w:vAlign w:val="bottom"/>
          </w:tcPr>
          <w:p w14:paraId="017911AA" w14:textId="77777777" w:rsidR="00BB039C" w:rsidRDefault="00BB039C">
            <w:pPr>
              <w:spacing w:line="0" w:lineRule="atLeast"/>
              <w:ind w:left="80"/>
              <w:rPr>
                <w:rFonts w:ascii="Times New Roman" w:eastAsia="Times New Roman" w:hAnsi="Times New Roman"/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Figure Title</w:t>
            </w:r>
          </w:p>
        </w:tc>
        <w:tc>
          <w:tcPr>
            <w:tcW w:w="1180" w:type="dxa"/>
            <w:tcBorders>
              <w:top w:val="single" w:sz="8" w:space="0" w:color="C0C0C0"/>
              <w:right w:val="single" w:sz="8" w:space="0" w:color="C0C0C0"/>
            </w:tcBorders>
            <w:vAlign w:val="bottom"/>
          </w:tcPr>
          <w:p w14:paraId="1CA76088" w14:textId="77777777" w:rsidR="00BB039C" w:rsidRDefault="00BB039C">
            <w:pPr>
              <w:spacing w:line="0" w:lineRule="atLeast"/>
              <w:ind w:left="100"/>
              <w:rPr>
                <w:rFonts w:ascii="Times New Roman" w:eastAsia="Times New Roman" w:hAnsi="Times New Roman"/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4"/>
              </w:rPr>
              <w:t>Page No</w:t>
            </w:r>
          </w:p>
        </w:tc>
      </w:tr>
      <w:tr w:rsidR="00BB039C" w14:paraId="0E49CEC4" w14:textId="77777777">
        <w:trPr>
          <w:trHeight w:val="29"/>
        </w:trPr>
        <w:tc>
          <w:tcPr>
            <w:tcW w:w="1300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10B77C4E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764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6A286BFD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  <w:tc>
          <w:tcPr>
            <w:tcW w:w="118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2BC3B6D5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"/>
              </w:rPr>
            </w:pPr>
          </w:p>
        </w:tc>
      </w:tr>
      <w:tr w:rsidR="00BB039C" w14:paraId="368CABAF" w14:textId="77777777">
        <w:trPr>
          <w:trHeight w:val="335"/>
        </w:trPr>
        <w:tc>
          <w:tcPr>
            <w:tcW w:w="1300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408DF052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764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20495FB2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18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39E8E457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BB039C" w14:paraId="0DA0DBD7" w14:textId="77777777">
        <w:trPr>
          <w:trHeight w:val="335"/>
        </w:trPr>
        <w:tc>
          <w:tcPr>
            <w:tcW w:w="1300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4DA31664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764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049ECE8D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18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5B66B0FE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BB039C" w14:paraId="1AFB64F0" w14:textId="77777777">
        <w:trPr>
          <w:trHeight w:val="335"/>
        </w:trPr>
        <w:tc>
          <w:tcPr>
            <w:tcW w:w="1300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6F1E793B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764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7F1DBA20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18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327A5AD5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BB039C" w14:paraId="464AE562" w14:textId="77777777">
        <w:trPr>
          <w:trHeight w:val="335"/>
        </w:trPr>
        <w:tc>
          <w:tcPr>
            <w:tcW w:w="1300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395C1092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764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1BF49286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18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10A5DE39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BB039C" w14:paraId="14B4F7FA" w14:textId="77777777">
        <w:trPr>
          <w:trHeight w:val="335"/>
        </w:trPr>
        <w:tc>
          <w:tcPr>
            <w:tcW w:w="1300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424EAEAD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764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5F900706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18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336A6BC3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BB039C" w14:paraId="5ED42A9E" w14:textId="77777777">
        <w:trPr>
          <w:trHeight w:val="335"/>
        </w:trPr>
        <w:tc>
          <w:tcPr>
            <w:tcW w:w="1300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bottom"/>
          </w:tcPr>
          <w:p w14:paraId="7D99E704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764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1440834F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180" w:type="dxa"/>
            <w:tcBorders>
              <w:bottom w:val="single" w:sz="8" w:space="0" w:color="C0C0C0"/>
              <w:right w:val="single" w:sz="8" w:space="0" w:color="C0C0C0"/>
            </w:tcBorders>
            <w:vAlign w:val="bottom"/>
          </w:tcPr>
          <w:p w14:paraId="09FA351C" w14:textId="77777777" w:rsidR="00BB039C" w:rsidRDefault="00BB039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</w:tbl>
    <w:p w14:paraId="0C73D920" w14:textId="77777777" w:rsidR="00BB039C" w:rsidRDefault="00BB039C">
      <w:pPr>
        <w:rPr>
          <w:rFonts w:ascii="Times New Roman" w:eastAsia="Times New Roman" w:hAnsi="Times New Roman"/>
          <w:sz w:val="24"/>
        </w:rPr>
        <w:sectPr w:rsidR="00BB039C">
          <w:pgSz w:w="11900" w:h="16840"/>
          <w:pgMar w:top="972" w:right="900" w:bottom="1440" w:left="900" w:header="0" w:footer="0" w:gutter="0"/>
          <w:cols w:space="0" w:equalWidth="0">
            <w:col w:w="10100"/>
          </w:cols>
          <w:docGrid w:linePitch="360"/>
        </w:sectPr>
      </w:pPr>
    </w:p>
    <w:p w14:paraId="535D5F6A" w14:textId="77777777" w:rsidR="00897E40" w:rsidRPr="001E29C2" w:rsidRDefault="00897E40" w:rsidP="007C1089">
      <w:pPr>
        <w:widowControl w:val="0"/>
        <w:autoSpaceDE w:val="0"/>
        <w:autoSpaceDN w:val="0"/>
        <w:adjustRightInd w:val="0"/>
        <w:ind w:right="-2076" w:hanging="1276"/>
        <w:jc w:val="center"/>
        <w:rPr>
          <w:rFonts w:ascii="Times New Roman" w:hAnsi="Times New Roman"/>
          <w:sz w:val="32"/>
          <w:szCs w:val="32"/>
        </w:rPr>
      </w:pPr>
      <w:bookmarkStart w:id="3" w:name="page7"/>
      <w:bookmarkStart w:id="4" w:name="page8"/>
      <w:bookmarkStart w:id="5" w:name="page9"/>
      <w:bookmarkStart w:id="6" w:name="page10"/>
      <w:bookmarkEnd w:id="3"/>
      <w:bookmarkEnd w:id="4"/>
      <w:bookmarkEnd w:id="5"/>
      <w:bookmarkEnd w:id="6"/>
      <w:r w:rsidRPr="001E29C2">
        <w:rPr>
          <w:rFonts w:ascii="Times New Roman" w:hAnsi="Times New Roman"/>
          <w:b/>
          <w:bCs/>
          <w:sz w:val="32"/>
          <w:szCs w:val="32"/>
        </w:rPr>
        <w:lastRenderedPageBreak/>
        <w:t xml:space="preserve">PROJECT </w:t>
      </w:r>
      <w:r w:rsidR="002B5F87">
        <w:rPr>
          <w:rFonts w:ascii="Times New Roman" w:hAnsi="Times New Roman"/>
          <w:b/>
          <w:bCs/>
          <w:sz w:val="32"/>
          <w:szCs w:val="32"/>
        </w:rPr>
        <w:t xml:space="preserve">BASED LEARING </w:t>
      </w:r>
      <w:r w:rsidRPr="001E29C2">
        <w:rPr>
          <w:rFonts w:ascii="Times New Roman" w:hAnsi="Times New Roman"/>
          <w:b/>
          <w:bCs/>
          <w:sz w:val="32"/>
          <w:szCs w:val="32"/>
        </w:rPr>
        <w:t>REPORT GUIDELINES</w:t>
      </w:r>
    </w:p>
    <w:p w14:paraId="40224797" w14:textId="77777777" w:rsidR="00897E40" w:rsidRPr="00512673" w:rsidRDefault="00897E40" w:rsidP="00897E40">
      <w:pPr>
        <w:widowControl w:val="0"/>
        <w:autoSpaceDE w:val="0"/>
        <w:autoSpaceDN w:val="0"/>
        <w:adjustRightInd w:val="0"/>
        <w:spacing w:line="233" w:lineRule="exact"/>
        <w:rPr>
          <w:rFonts w:ascii="Times New Roman" w:hAnsi="Times New Roman"/>
          <w:sz w:val="24"/>
          <w:szCs w:val="24"/>
        </w:rPr>
      </w:pPr>
    </w:p>
    <w:p w14:paraId="7E213CC6" w14:textId="77777777" w:rsidR="00897E40" w:rsidRPr="005C25D4" w:rsidRDefault="008B571D" w:rsidP="005C25D4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/>
          <w:sz w:val="32"/>
          <w:szCs w:val="32"/>
        </w:rPr>
      </w:pPr>
      <w:r w:rsidRPr="008B571D">
        <w:rPr>
          <w:rFonts w:ascii="Times New Roman" w:hAnsi="Times New Roman"/>
          <w:b/>
          <w:bCs/>
          <w:sz w:val="32"/>
          <w:szCs w:val="32"/>
        </w:rPr>
        <w:t>Arrangement of Contents</w:t>
      </w:r>
    </w:p>
    <w:p w14:paraId="5C257EB9" w14:textId="77777777" w:rsidR="005C25D4" w:rsidRDefault="00897E40" w:rsidP="005C25D4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 w:rsidRPr="00C02AF6">
        <w:rPr>
          <w:rFonts w:ascii="Times New Roman" w:hAnsi="Times New Roman"/>
          <w:sz w:val="24"/>
          <w:szCs w:val="24"/>
        </w:rPr>
        <w:t>The sequence in which the project report pages should be arranged and bound should be as follows:</w:t>
      </w:r>
    </w:p>
    <w:p w14:paraId="257B76B8" w14:textId="77777777" w:rsidR="005C25D4" w:rsidRDefault="00897E40" w:rsidP="005C25D4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 w:rsidRPr="00C02AF6">
        <w:rPr>
          <w:rFonts w:ascii="Times New Roman" w:hAnsi="Times New Roman"/>
          <w:b/>
          <w:bCs/>
          <w:sz w:val="28"/>
          <w:szCs w:val="28"/>
        </w:rPr>
        <w:t>Cover page</w:t>
      </w:r>
    </w:p>
    <w:p w14:paraId="0C863FD2" w14:textId="77777777" w:rsidR="005C25D4" w:rsidRDefault="005C25D4" w:rsidP="005C25D4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8"/>
          <w:szCs w:val="28"/>
        </w:rPr>
        <w:t>Certificate</w:t>
      </w:r>
    </w:p>
    <w:p w14:paraId="154B2000" w14:textId="77777777" w:rsidR="005C25D4" w:rsidRDefault="00897E40" w:rsidP="005C25D4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 w:rsidRPr="00C02AF6">
        <w:rPr>
          <w:rFonts w:ascii="Times New Roman" w:hAnsi="Times New Roman"/>
          <w:b/>
          <w:bCs/>
          <w:sz w:val="28"/>
          <w:szCs w:val="28"/>
        </w:rPr>
        <w:t>Abstract (1-2 paragraph)</w:t>
      </w:r>
    </w:p>
    <w:p w14:paraId="7E176920" w14:textId="77777777" w:rsidR="005C25D4" w:rsidRDefault="00897E40" w:rsidP="005C25D4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 w:rsidRPr="00C02AF6">
        <w:rPr>
          <w:rFonts w:ascii="Times New Roman" w:hAnsi="Times New Roman"/>
          <w:b/>
          <w:bCs/>
          <w:sz w:val="28"/>
          <w:szCs w:val="28"/>
        </w:rPr>
        <w:t>List of Figures (if any)</w:t>
      </w:r>
    </w:p>
    <w:p w14:paraId="6328FB9D" w14:textId="77777777" w:rsidR="005C25D4" w:rsidRDefault="00C02AF6" w:rsidP="005C25D4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 w:rsidRPr="00C02AF6">
        <w:rPr>
          <w:rFonts w:ascii="Times New Roman" w:hAnsi="Times New Roman"/>
          <w:b/>
          <w:bCs/>
          <w:sz w:val="28"/>
          <w:szCs w:val="28"/>
        </w:rPr>
        <w:t>List of Tables (if any)</w:t>
      </w:r>
    </w:p>
    <w:p w14:paraId="3649B424" w14:textId="77777777" w:rsidR="0097410A" w:rsidRDefault="00C02AF6" w:rsidP="0097410A">
      <w:pPr>
        <w:widowControl w:val="0"/>
        <w:autoSpaceDE w:val="0"/>
        <w:autoSpaceDN w:val="0"/>
        <w:adjustRightInd w:val="0"/>
        <w:spacing w:line="360" w:lineRule="auto"/>
        <w:rPr>
          <w:rFonts w:ascii="Times New Roman" w:hAnsi="Times New Roman"/>
          <w:sz w:val="24"/>
          <w:szCs w:val="24"/>
        </w:rPr>
      </w:pPr>
      <w:r w:rsidRPr="00C02AF6">
        <w:rPr>
          <w:rFonts w:ascii="Times New Roman" w:hAnsi="Times New Roman"/>
          <w:b/>
          <w:bCs/>
          <w:sz w:val="28"/>
          <w:szCs w:val="28"/>
        </w:rPr>
        <w:t>Table of Contents (</w:t>
      </w:r>
      <w:r>
        <w:rPr>
          <w:rFonts w:ascii="Times New Roman" w:hAnsi="Times New Roman"/>
          <w:b/>
          <w:bCs/>
          <w:sz w:val="28"/>
          <w:szCs w:val="28"/>
        </w:rPr>
        <w:t xml:space="preserve">Headings and subheadings </w:t>
      </w:r>
      <w:r w:rsidRPr="00C02AF6">
        <w:rPr>
          <w:rFonts w:ascii="Times New Roman" w:hAnsi="Times New Roman"/>
          <w:b/>
          <w:bCs/>
          <w:sz w:val="28"/>
          <w:szCs w:val="28"/>
        </w:rPr>
        <w:t>with page n</w:t>
      </w:r>
      <w:r>
        <w:rPr>
          <w:rFonts w:ascii="Times New Roman" w:hAnsi="Times New Roman"/>
          <w:b/>
          <w:bCs/>
          <w:sz w:val="28"/>
          <w:szCs w:val="28"/>
        </w:rPr>
        <w:t>umbers</w:t>
      </w:r>
      <w:r w:rsidRPr="00C02AF6">
        <w:rPr>
          <w:rFonts w:ascii="Times New Roman" w:hAnsi="Times New Roman"/>
          <w:b/>
          <w:bCs/>
          <w:sz w:val="28"/>
          <w:szCs w:val="28"/>
        </w:rPr>
        <w:t>)</w:t>
      </w:r>
    </w:p>
    <w:p w14:paraId="44909774" w14:textId="77777777" w:rsidR="00FA331C" w:rsidRPr="00FA331C" w:rsidRDefault="00FA331C" w:rsidP="00C07EC7">
      <w:pPr>
        <w:spacing w:line="360" w:lineRule="auto"/>
        <w:jc w:val="center"/>
        <w:rPr>
          <w:rFonts w:ascii="Times New Roman" w:eastAsia="Times New Roman" w:hAnsi="Times New Roman"/>
          <w:b/>
          <w:bCs/>
          <w:sz w:val="28"/>
          <w:lang w:val="en-IN"/>
        </w:rPr>
      </w:pPr>
      <w:r w:rsidRPr="00FA331C">
        <w:rPr>
          <w:rFonts w:ascii="Times New Roman" w:eastAsia="Times New Roman" w:hAnsi="Times New Roman"/>
          <w:b/>
          <w:bCs/>
          <w:sz w:val="28"/>
          <w:lang w:val="en-IN"/>
        </w:rPr>
        <w:t>Table of Contents</w:t>
      </w:r>
    </w:p>
    <w:p w14:paraId="7A0F16D4" w14:textId="77777777" w:rsidR="00FA331C" w:rsidRPr="00FA331C" w:rsidRDefault="00FA331C" w:rsidP="00FA331C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/>
          <w:sz w:val="28"/>
          <w:lang w:val="en-IN"/>
        </w:rPr>
      </w:pPr>
      <w:r w:rsidRPr="00FA331C">
        <w:rPr>
          <w:rFonts w:ascii="Times New Roman" w:eastAsia="Times New Roman" w:hAnsi="Times New Roman"/>
          <w:sz w:val="28"/>
          <w:lang w:val="en-IN"/>
        </w:rPr>
        <w:t>Introduction</w:t>
      </w:r>
      <w:r w:rsidRPr="00FA331C">
        <w:rPr>
          <w:rFonts w:ascii="Times New Roman" w:eastAsia="Times New Roman" w:hAnsi="Times New Roman"/>
          <w:sz w:val="28"/>
          <w:lang w:val="en-IN"/>
        </w:rPr>
        <w:br/>
        <w:t>1.1 Objectives of the Project</w:t>
      </w:r>
      <w:r w:rsidRPr="00FA331C">
        <w:rPr>
          <w:rFonts w:ascii="Times New Roman" w:eastAsia="Times New Roman" w:hAnsi="Times New Roman"/>
          <w:sz w:val="28"/>
          <w:lang w:val="en-IN"/>
        </w:rPr>
        <w:br/>
        <w:t>1.2 Overview of Intellectual Property Rights (IPR) and Patenting</w:t>
      </w:r>
    </w:p>
    <w:p w14:paraId="2FEBAD1E" w14:textId="77777777" w:rsidR="00FA331C" w:rsidRPr="00FA331C" w:rsidRDefault="00FA331C" w:rsidP="00FA331C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/>
          <w:sz w:val="28"/>
          <w:lang w:val="en-IN"/>
        </w:rPr>
      </w:pPr>
      <w:r w:rsidRPr="00FA331C">
        <w:rPr>
          <w:rFonts w:ascii="Times New Roman" w:eastAsia="Times New Roman" w:hAnsi="Times New Roman"/>
          <w:sz w:val="28"/>
          <w:lang w:val="en-IN"/>
        </w:rPr>
        <w:t>Patent Drafting, Review, and Revision</w:t>
      </w:r>
      <w:r w:rsidRPr="00FA331C">
        <w:rPr>
          <w:rFonts w:ascii="Times New Roman" w:eastAsia="Times New Roman" w:hAnsi="Times New Roman"/>
          <w:sz w:val="28"/>
          <w:lang w:val="en-IN"/>
        </w:rPr>
        <w:br/>
        <w:t>2.1 Idea Conceptualization and Documentation</w:t>
      </w:r>
      <w:r w:rsidRPr="00FA331C">
        <w:rPr>
          <w:rFonts w:ascii="Times New Roman" w:eastAsia="Times New Roman" w:hAnsi="Times New Roman"/>
          <w:sz w:val="28"/>
          <w:lang w:val="en-IN"/>
        </w:rPr>
        <w:br/>
        <w:t>2.2 Collaboration with Legal Experts/Mentors</w:t>
      </w:r>
      <w:r w:rsidRPr="00FA331C">
        <w:rPr>
          <w:rFonts w:ascii="Times New Roman" w:eastAsia="Times New Roman" w:hAnsi="Times New Roman"/>
          <w:sz w:val="28"/>
          <w:lang w:val="en-IN"/>
        </w:rPr>
        <w:br/>
        <w:t>2.3 Draft Review and Feedback Implementation</w:t>
      </w:r>
    </w:p>
    <w:p w14:paraId="7F5D132A" w14:textId="77777777" w:rsidR="00FA331C" w:rsidRPr="00FA331C" w:rsidRDefault="00FA331C" w:rsidP="00FA331C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/>
          <w:sz w:val="28"/>
          <w:lang w:val="en-IN"/>
        </w:rPr>
      </w:pPr>
      <w:r w:rsidRPr="00FA331C">
        <w:rPr>
          <w:rFonts w:ascii="Times New Roman" w:eastAsia="Times New Roman" w:hAnsi="Times New Roman"/>
          <w:sz w:val="28"/>
          <w:lang w:val="en-IN"/>
        </w:rPr>
        <w:t>Patent Filing</w:t>
      </w:r>
      <w:r w:rsidRPr="00FA331C">
        <w:rPr>
          <w:rFonts w:ascii="Times New Roman" w:eastAsia="Times New Roman" w:hAnsi="Times New Roman"/>
          <w:sz w:val="28"/>
          <w:lang w:val="en-IN"/>
        </w:rPr>
        <w:br/>
        <w:t>3.1 Filing Procedures and Documentation Requirements</w:t>
      </w:r>
      <w:r w:rsidRPr="00FA331C">
        <w:rPr>
          <w:rFonts w:ascii="Times New Roman" w:eastAsia="Times New Roman" w:hAnsi="Times New Roman"/>
          <w:sz w:val="28"/>
          <w:lang w:val="en-IN"/>
        </w:rPr>
        <w:br/>
        <w:t>3.2 Submission to Relevant Patent Offices</w:t>
      </w:r>
      <w:r w:rsidRPr="00FA331C">
        <w:rPr>
          <w:rFonts w:ascii="Times New Roman" w:eastAsia="Times New Roman" w:hAnsi="Times New Roman"/>
          <w:sz w:val="28"/>
          <w:lang w:val="en-IN"/>
        </w:rPr>
        <w:br/>
        <w:t>3.3 Legal and Ethical Considerations</w:t>
      </w:r>
    </w:p>
    <w:p w14:paraId="30B52619" w14:textId="77777777" w:rsidR="00FA331C" w:rsidRPr="00FA331C" w:rsidRDefault="00FA331C" w:rsidP="00FA331C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/>
          <w:sz w:val="28"/>
          <w:lang w:val="en-IN"/>
        </w:rPr>
      </w:pPr>
      <w:r w:rsidRPr="00FA331C">
        <w:rPr>
          <w:rFonts w:ascii="Times New Roman" w:eastAsia="Times New Roman" w:hAnsi="Times New Roman"/>
          <w:sz w:val="28"/>
          <w:lang w:val="en-IN"/>
        </w:rPr>
        <w:t>Publication Preparation and Submission</w:t>
      </w:r>
      <w:r w:rsidRPr="00FA331C">
        <w:rPr>
          <w:rFonts w:ascii="Times New Roman" w:eastAsia="Times New Roman" w:hAnsi="Times New Roman"/>
          <w:sz w:val="28"/>
          <w:lang w:val="en-IN"/>
        </w:rPr>
        <w:br/>
        <w:t>4.1 Research Paper Structure and Formatting Guidelines</w:t>
      </w:r>
      <w:r w:rsidRPr="00FA331C">
        <w:rPr>
          <w:rFonts w:ascii="Times New Roman" w:eastAsia="Times New Roman" w:hAnsi="Times New Roman"/>
          <w:sz w:val="28"/>
          <w:lang w:val="en-IN"/>
        </w:rPr>
        <w:br/>
        <w:t>4.2 Selection of Journals/Conferences</w:t>
      </w:r>
      <w:r w:rsidRPr="00FA331C">
        <w:rPr>
          <w:rFonts w:ascii="Times New Roman" w:eastAsia="Times New Roman" w:hAnsi="Times New Roman"/>
          <w:sz w:val="28"/>
          <w:lang w:val="en-IN"/>
        </w:rPr>
        <w:br/>
        <w:t>4.3 Submission Process and Peer Review</w:t>
      </w:r>
    </w:p>
    <w:p w14:paraId="30836007" w14:textId="77777777" w:rsidR="00FA331C" w:rsidRPr="00FA331C" w:rsidRDefault="00FA331C" w:rsidP="00FA331C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/>
          <w:sz w:val="28"/>
          <w:lang w:val="en-IN"/>
        </w:rPr>
      </w:pPr>
      <w:r w:rsidRPr="00FA331C">
        <w:rPr>
          <w:rFonts w:ascii="Times New Roman" w:eastAsia="Times New Roman" w:hAnsi="Times New Roman"/>
          <w:sz w:val="28"/>
          <w:lang w:val="en-IN"/>
        </w:rPr>
        <w:t>Project Showcase</w:t>
      </w:r>
      <w:r w:rsidRPr="00FA331C">
        <w:rPr>
          <w:rFonts w:ascii="Times New Roman" w:eastAsia="Times New Roman" w:hAnsi="Times New Roman"/>
          <w:sz w:val="28"/>
          <w:lang w:val="en-IN"/>
        </w:rPr>
        <w:br/>
        <w:t>5.1 Event Planning and Organization</w:t>
      </w:r>
      <w:r w:rsidRPr="00FA331C">
        <w:rPr>
          <w:rFonts w:ascii="Times New Roman" w:eastAsia="Times New Roman" w:hAnsi="Times New Roman"/>
          <w:sz w:val="28"/>
          <w:lang w:val="en-IN"/>
        </w:rPr>
        <w:br/>
        <w:t>5.2 Audience Engagement and Feedback Collection</w:t>
      </w:r>
      <w:r w:rsidRPr="00FA331C">
        <w:rPr>
          <w:rFonts w:ascii="Times New Roman" w:eastAsia="Times New Roman" w:hAnsi="Times New Roman"/>
          <w:sz w:val="28"/>
          <w:lang w:val="en-IN"/>
        </w:rPr>
        <w:br/>
        <w:t>5.3 Industry Interaction Opportunities</w:t>
      </w:r>
    </w:p>
    <w:p w14:paraId="3B07C94E" w14:textId="77777777" w:rsidR="00FA331C" w:rsidRPr="00FA331C" w:rsidRDefault="00FA331C" w:rsidP="00FA331C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/>
          <w:sz w:val="28"/>
          <w:lang w:val="en-IN"/>
        </w:rPr>
      </w:pPr>
      <w:r w:rsidRPr="00FA331C">
        <w:rPr>
          <w:rFonts w:ascii="Times New Roman" w:eastAsia="Times New Roman" w:hAnsi="Times New Roman"/>
          <w:sz w:val="28"/>
          <w:lang w:val="en-IN"/>
        </w:rPr>
        <w:lastRenderedPageBreak/>
        <w:t>Presentation Skills Development</w:t>
      </w:r>
      <w:r w:rsidRPr="00FA331C">
        <w:rPr>
          <w:rFonts w:ascii="Times New Roman" w:eastAsia="Times New Roman" w:hAnsi="Times New Roman"/>
          <w:sz w:val="28"/>
          <w:lang w:val="en-IN"/>
        </w:rPr>
        <w:br/>
        <w:t>6.1 Effective Communication Techniques</w:t>
      </w:r>
      <w:r w:rsidRPr="00FA331C">
        <w:rPr>
          <w:rFonts w:ascii="Times New Roman" w:eastAsia="Times New Roman" w:hAnsi="Times New Roman"/>
          <w:sz w:val="28"/>
          <w:lang w:val="en-IN"/>
        </w:rPr>
        <w:br/>
        <w:t>6.2 Visual Aids and Presentation Tools</w:t>
      </w:r>
      <w:r w:rsidRPr="00FA331C">
        <w:rPr>
          <w:rFonts w:ascii="Times New Roman" w:eastAsia="Times New Roman" w:hAnsi="Times New Roman"/>
          <w:sz w:val="28"/>
          <w:lang w:val="en-IN"/>
        </w:rPr>
        <w:br/>
        <w:t>6.3 Practice Sessions and Performance Evaluation</w:t>
      </w:r>
    </w:p>
    <w:p w14:paraId="34C28A3B" w14:textId="77777777" w:rsidR="00FA331C" w:rsidRPr="00FA331C" w:rsidRDefault="00FA331C" w:rsidP="00FA331C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/>
          <w:sz w:val="28"/>
          <w:lang w:val="en-IN"/>
        </w:rPr>
      </w:pPr>
      <w:r w:rsidRPr="00FA331C">
        <w:rPr>
          <w:rFonts w:ascii="Times New Roman" w:eastAsia="Times New Roman" w:hAnsi="Times New Roman"/>
          <w:sz w:val="28"/>
          <w:lang w:val="en-IN"/>
        </w:rPr>
        <w:t>Outcomes and Achievements</w:t>
      </w:r>
      <w:r w:rsidRPr="00FA331C">
        <w:rPr>
          <w:rFonts w:ascii="Times New Roman" w:eastAsia="Times New Roman" w:hAnsi="Times New Roman"/>
          <w:sz w:val="28"/>
          <w:lang w:val="en-IN"/>
        </w:rPr>
        <w:br/>
        <w:t>7.1 Patents Filed</w:t>
      </w:r>
      <w:r w:rsidRPr="00FA331C">
        <w:rPr>
          <w:rFonts w:ascii="Times New Roman" w:eastAsia="Times New Roman" w:hAnsi="Times New Roman"/>
          <w:sz w:val="28"/>
          <w:lang w:val="en-IN"/>
        </w:rPr>
        <w:br/>
        <w:t>7.2 Publications Accepted</w:t>
      </w:r>
      <w:r w:rsidRPr="00FA331C">
        <w:rPr>
          <w:rFonts w:ascii="Times New Roman" w:eastAsia="Times New Roman" w:hAnsi="Times New Roman"/>
          <w:sz w:val="28"/>
          <w:lang w:val="en-IN"/>
        </w:rPr>
        <w:br/>
        <w:t>7.3 Awards and Recognitions</w:t>
      </w:r>
    </w:p>
    <w:p w14:paraId="263DCB8F" w14:textId="77777777" w:rsidR="00FA331C" w:rsidRPr="00FA331C" w:rsidRDefault="00FA331C" w:rsidP="00FA331C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/>
          <w:sz w:val="28"/>
          <w:lang w:val="en-IN"/>
        </w:rPr>
      </w:pPr>
      <w:r w:rsidRPr="00FA331C">
        <w:rPr>
          <w:rFonts w:ascii="Times New Roman" w:eastAsia="Times New Roman" w:hAnsi="Times New Roman"/>
          <w:sz w:val="28"/>
          <w:lang w:val="en-IN"/>
        </w:rPr>
        <w:t>Conclusion and Future Scope</w:t>
      </w:r>
    </w:p>
    <w:p w14:paraId="2BB6E36C" w14:textId="77777777" w:rsidR="00FA331C" w:rsidRPr="00FA331C" w:rsidRDefault="00FA331C" w:rsidP="00FA331C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/>
          <w:sz w:val="28"/>
          <w:lang w:val="en-IN"/>
        </w:rPr>
      </w:pPr>
      <w:r w:rsidRPr="00FA331C">
        <w:rPr>
          <w:rFonts w:ascii="Times New Roman" w:eastAsia="Times New Roman" w:hAnsi="Times New Roman"/>
          <w:sz w:val="28"/>
          <w:lang w:val="en-IN"/>
        </w:rPr>
        <w:t>References</w:t>
      </w:r>
    </w:p>
    <w:p w14:paraId="223F8219" w14:textId="77777777" w:rsidR="00FA331C" w:rsidRPr="00FA331C" w:rsidRDefault="00FA331C" w:rsidP="00FA331C">
      <w:pPr>
        <w:numPr>
          <w:ilvl w:val="0"/>
          <w:numId w:val="13"/>
        </w:numPr>
        <w:spacing w:line="360" w:lineRule="auto"/>
        <w:rPr>
          <w:rFonts w:ascii="Times New Roman" w:eastAsia="Times New Roman" w:hAnsi="Times New Roman"/>
          <w:sz w:val="28"/>
          <w:lang w:val="en-IN"/>
        </w:rPr>
      </w:pPr>
      <w:r w:rsidRPr="00FA331C">
        <w:rPr>
          <w:rFonts w:ascii="Times New Roman" w:eastAsia="Times New Roman" w:hAnsi="Times New Roman"/>
          <w:sz w:val="28"/>
          <w:lang w:val="en-IN"/>
        </w:rPr>
        <w:t>Appendices</w:t>
      </w:r>
    </w:p>
    <w:p w14:paraId="796EC714" w14:textId="77777777" w:rsidR="00FA331C" w:rsidRPr="00FA331C" w:rsidRDefault="00FA331C" w:rsidP="00FA331C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/>
          <w:sz w:val="28"/>
          <w:lang w:val="en-IN"/>
        </w:rPr>
      </w:pPr>
      <w:r w:rsidRPr="00FA331C">
        <w:rPr>
          <w:rFonts w:ascii="Times New Roman" w:eastAsia="Times New Roman" w:hAnsi="Times New Roman"/>
          <w:sz w:val="28"/>
          <w:lang w:val="en-IN"/>
        </w:rPr>
        <w:t>A. Patent Draft Samples</w:t>
      </w:r>
    </w:p>
    <w:p w14:paraId="29D84DD7" w14:textId="77777777" w:rsidR="00FA331C" w:rsidRPr="00FA331C" w:rsidRDefault="00FA331C" w:rsidP="00FA331C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/>
          <w:sz w:val="28"/>
          <w:lang w:val="en-IN"/>
        </w:rPr>
      </w:pPr>
      <w:r w:rsidRPr="00FA331C">
        <w:rPr>
          <w:rFonts w:ascii="Times New Roman" w:eastAsia="Times New Roman" w:hAnsi="Times New Roman"/>
          <w:sz w:val="28"/>
          <w:lang w:val="en-IN"/>
        </w:rPr>
        <w:t>B. Research Paper Manuscripts</w:t>
      </w:r>
    </w:p>
    <w:p w14:paraId="6A2F0972" w14:textId="77777777" w:rsidR="00FA331C" w:rsidRPr="00FA331C" w:rsidRDefault="00FA331C" w:rsidP="00FA331C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/>
          <w:sz w:val="28"/>
          <w:lang w:val="en-IN"/>
        </w:rPr>
      </w:pPr>
      <w:r w:rsidRPr="00FA331C">
        <w:rPr>
          <w:rFonts w:ascii="Times New Roman" w:eastAsia="Times New Roman" w:hAnsi="Times New Roman"/>
          <w:sz w:val="28"/>
          <w:lang w:val="en-IN"/>
        </w:rPr>
        <w:t>C. Event Photographs and Reports</w:t>
      </w:r>
    </w:p>
    <w:p w14:paraId="298A3A2D" w14:textId="77777777" w:rsidR="00BD6430" w:rsidRPr="00FA331C" w:rsidRDefault="00BD6430" w:rsidP="00FA331C">
      <w:pPr>
        <w:spacing w:line="360" w:lineRule="auto"/>
        <w:rPr>
          <w:rFonts w:ascii="Times New Roman" w:eastAsia="Times New Roman" w:hAnsi="Times New Roman"/>
          <w:sz w:val="28"/>
        </w:rPr>
      </w:pPr>
    </w:p>
    <w:p w14:paraId="36E68912" w14:textId="77777777" w:rsidR="00A7278F" w:rsidRPr="00FA331C" w:rsidRDefault="00C07EC7" w:rsidP="00C07EC7">
      <w:pPr>
        <w:spacing w:line="0" w:lineRule="atLeast"/>
        <w:jc w:val="both"/>
        <w:rPr>
          <w:rFonts w:ascii="Times New Roman" w:eastAsia="Times New Roman" w:hAnsi="Times New Roman"/>
          <w:sz w:val="28"/>
        </w:rPr>
      </w:pPr>
      <w:r w:rsidRPr="00C13F37">
        <w:rPr>
          <w:rFonts w:ascii="Times New Roman" w:eastAsia="Times New Roman" w:hAnsi="Times New Roman"/>
          <w:sz w:val="28"/>
          <w:highlight w:val="yellow"/>
        </w:rPr>
        <w:t>*Please remove the topic if not applicable for your Project</w:t>
      </w:r>
      <w:r w:rsidR="00C13F37" w:rsidRPr="00C13F37">
        <w:rPr>
          <w:rFonts w:ascii="Times New Roman" w:eastAsia="Times New Roman" w:hAnsi="Times New Roman"/>
          <w:sz w:val="28"/>
          <w:highlight w:val="yellow"/>
        </w:rPr>
        <w:t xml:space="preserve"> from Table of Content.</w:t>
      </w:r>
      <w:r w:rsidR="00C13F37">
        <w:rPr>
          <w:rFonts w:ascii="Times New Roman" w:eastAsia="Times New Roman" w:hAnsi="Times New Roman"/>
          <w:sz w:val="28"/>
        </w:rPr>
        <w:t xml:space="preserve"> * </w:t>
      </w:r>
      <w:r w:rsidRPr="00C07EC7">
        <w:rPr>
          <w:rFonts w:ascii="Times New Roman" w:eastAsia="Times New Roman" w:hAnsi="Times New Roman"/>
          <w:sz w:val="28"/>
        </w:rPr>
        <w:t xml:space="preserve">For example, if your project is only compatible with </w:t>
      </w:r>
      <w:r w:rsidRPr="00C07EC7">
        <w:rPr>
          <w:rFonts w:ascii="Times New Roman" w:eastAsia="Times New Roman" w:hAnsi="Times New Roman"/>
          <w:b/>
          <w:bCs/>
          <w:sz w:val="28"/>
        </w:rPr>
        <w:t>Patent Drafting</w:t>
      </w:r>
      <w:r w:rsidRPr="00C07EC7">
        <w:rPr>
          <w:rFonts w:ascii="Times New Roman" w:eastAsia="Times New Roman" w:hAnsi="Times New Roman"/>
          <w:sz w:val="28"/>
        </w:rPr>
        <w:t xml:space="preserve">, remove the </w:t>
      </w:r>
      <w:r w:rsidRPr="00C07EC7">
        <w:rPr>
          <w:rFonts w:ascii="Times New Roman" w:eastAsia="Times New Roman" w:hAnsi="Times New Roman"/>
          <w:i/>
          <w:iCs/>
          <w:sz w:val="28"/>
        </w:rPr>
        <w:t>Publication Preparation and Submission</w:t>
      </w:r>
      <w:r w:rsidRPr="00C07EC7">
        <w:rPr>
          <w:rFonts w:ascii="Times New Roman" w:eastAsia="Times New Roman" w:hAnsi="Times New Roman"/>
          <w:sz w:val="28"/>
        </w:rPr>
        <w:t xml:space="preserve"> section from the table of contents. Similarly, if your project is only compatible with </w:t>
      </w:r>
      <w:r w:rsidRPr="00C07EC7">
        <w:rPr>
          <w:rFonts w:ascii="Times New Roman" w:eastAsia="Times New Roman" w:hAnsi="Times New Roman"/>
          <w:i/>
          <w:iCs/>
          <w:sz w:val="28"/>
        </w:rPr>
        <w:t>Publication Preparation and Submission</w:t>
      </w:r>
      <w:r w:rsidRPr="00C07EC7">
        <w:rPr>
          <w:rFonts w:ascii="Times New Roman" w:eastAsia="Times New Roman" w:hAnsi="Times New Roman"/>
          <w:sz w:val="28"/>
        </w:rPr>
        <w:t xml:space="preserve">, remove the </w:t>
      </w:r>
      <w:r w:rsidRPr="00C07EC7">
        <w:rPr>
          <w:rFonts w:ascii="Times New Roman" w:eastAsia="Times New Roman" w:hAnsi="Times New Roman"/>
          <w:i/>
          <w:iCs/>
          <w:sz w:val="28"/>
        </w:rPr>
        <w:t>Patent Drafting, Review and Revision</w:t>
      </w:r>
      <w:r w:rsidRPr="00C07EC7">
        <w:rPr>
          <w:rFonts w:ascii="Times New Roman" w:eastAsia="Times New Roman" w:hAnsi="Times New Roman"/>
          <w:sz w:val="28"/>
        </w:rPr>
        <w:t xml:space="preserve"> and </w:t>
      </w:r>
      <w:r w:rsidRPr="00C07EC7">
        <w:rPr>
          <w:rFonts w:ascii="Times New Roman" w:eastAsia="Times New Roman" w:hAnsi="Times New Roman"/>
          <w:i/>
          <w:iCs/>
          <w:sz w:val="28"/>
        </w:rPr>
        <w:t>Patent Filing</w:t>
      </w:r>
      <w:r w:rsidRPr="00C07EC7">
        <w:rPr>
          <w:rFonts w:ascii="Times New Roman" w:eastAsia="Times New Roman" w:hAnsi="Times New Roman"/>
          <w:sz w:val="28"/>
        </w:rPr>
        <w:t xml:space="preserve"> sections from the table of contents</w:t>
      </w:r>
      <w:r w:rsidR="00A0001E">
        <w:rPr>
          <w:rFonts w:ascii="Times New Roman" w:eastAsia="Times New Roman" w:hAnsi="Times New Roman"/>
          <w:sz w:val="28"/>
        </w:rPr>
        <w:t xml:space="preserve">. If </w:t>
      </w:r>
      <w:r w:rsidR="00C13F37" w:rsidRPr="00C07EC7">
        <w:rPr>
          <w:rFonts w:ascii="Times New Roman" w:eastAsia="Times New Roman" w:hAnsi="Times New Roman"/>
          <w:sz w:val="28"/>
        </w:rPr>
        <w:t xml:space="preserve">compatible </w:t>
      </w:r>
      <w:r w:rsidR="00A0001E">
        <w:rPr>
          <w:rFonts w:ascii="Times New Roman" w:eastAsia="Times New Roman" w:hAnsi="Times New Roman"/>
          <w:sz w:val="28"/>
        </w:rPr>
        <w:t>for both please use all the content.</w:t>
      </w:r>
    </w:p>
    <w:p w14:paraId="45253E45" w14:textId="77777777" w:rsidR="00A7278F" w:rsidRDefault="00A7278F">
      <w:pPr>
        <w:spacing w:line="0" w:lineRule="atLeast"/>
        <w:rPr>
          <w:rFonts w:ascii="Times New Roman" w:eastAsia="Times New Roman" w:hAnsi="Times New Roman"/>
          <w:b/>
          <w:sz w:val="28"/>
          <w:u w:val="single"/>
        </w:rPr>
      </w:pPr>
    </w:p>
    <w:p w14:paraId="40D2C8E3" w14:textId="77777777" w:rsidR="00A7278F" w:rsidRDefault="00A7278F">
      <w:pPr>
        <w:spacing w:line="0" w:lineRule="atLeast"/>
        <w:rPr>
          <w:rFonts w:ascii="Times New Roman" w:eastAsia="Times New Roman" w:hAnsi="Times New Roman"/>
          <w:b/>
          <w:sz w:val="28"/>
          <w:u w:val="single"/>
        </w:rPr>
      </w:pPr>
    </w:p>
    <w:p w14:paraId="717194EA" w14:textId="77777777" w:rsidR="00A7278F" w:rsidRDefault="00A7278F">
      <w:pPr>
        <w:spacing w:line="0" w:lineRule="atLeast"/>
        <w:rPr>
          <w:rFonts w:ascii="Times New Roman" w:eastAsia="Times New Roman" w:hAnsi="Times New Roman"/>
          <w:b/>
          <w:sz w:val="28"/>
          <w:u w:val="single"/>
        </w:rPr>
      </w:pPr>
    </w:p>
    <w:p w14:paraId="2D6AB6CA" w14:textId="77777777" w:rsidR="00A7278F" w:rsidRDefault="00A7278F">
      <w:pPr>
        <w:spacing w:line="0" w:lineRule="atLeast"/>
        <w:rPr>
          <w:rFonts w:ascii="Times New Roman" w:eastAsia="Times New Roman" w:hAnsi="Times New Roman"/>
          <w:b/>
          <w:sz w:val="28"/>
          <w:u w:val="single"/>
        </w:rPr>
      </w:pPr>
    </w:p>
    <w:p w14:paraId="71F33EDE" w14:textId="77777777" w:rsidR="00A7278F" w:rsidRDefault="00A7278F">
      <w:pPr>
        <w:spacing w:line="0" w:lineRule="atLeast"/>
        <w:rPr>
          <w:rFonts w:ascii="Times New Roman" w:eastAsia="Times New Roman" w:hAnsi="Times New Roman"/>
          <w:b/>
          <w:sz w:val="28"/>
          <w:u w:val="single"/>
        </w:rPr>
      </w:pPr>
    </w:p>
    <w:p w14:paraId="1BBFC289" w14:textId="77777777" w:rsidR="00A7278F" w:rsidRDefault="00A7278F">
      <w:pPr>
        <w:spacing w:line="0" w:lineRule="atLeast"/>
        <w:rPr>
          <w:rFonts w:ascii="Times New Roman" w:eastAsia="Times New Roman" w:hAnsi="Times New Roman"/>
          <w:b/>
          <w:sz w:val="28"/>
          <w:u w:val="single"/>
        </w:rPr>
      </w:pPr>
    </w:p>
    <w:p w14:paraId="2696CD39" w14:textId="77777777" w:rsidR="00A7278F" w:rsidRDefault="00A7278F">
      <w:pPr>
        <w:spacing w:line="0" w:lineRule="atLeast"/>
        <w:rPr>
          <w:rFonts w:ascii="Times New Roman" w:eastAsia="Times New Roman" w:hAnsi="Times New Roman"/>
          <w:b/>
          <w:sz w:val="28"/>
          <w:u w:val="single"/>
        </w:rPr>
      </w:pPr>
    </w:p>
    <w:p w14:paraId="024BDA2E" w14:textId="77777777" w:rsidR="00A7278F" w:rsidRDefault="00A7278F">
      <w:pPr>
        <w:spacing w:line="0" w:lineRule="atLeast"/>
        <w:rPr>
          <w:rFonts w:ascii="Times New Roman" w:eastAsia="Times New Roman" w:hAnsi="Times New Roman"/>
          <w:b/>
          <w:sz w:val="28"/>
          <w:u w:val="single"/>
        </w:rPr>
      </w:pPr>
    </w:p>
    <w:p w14:paraId="32FDBB5A" w14:textId="77777777" w:rsidR="00A7278F" w:rsidRDefault="00A7278F">
      <w:pPr>
        <w:spacing w:line="0" w:lineRule="atLeast"/>
        <w:rPr>
          <w:rFonts w:ascii="Times New Roman" w:eastAsia="Times New Roman" w:hAnsi="Times New Roman"/>
          <w:b/>
          <w:sz w:val="28"/>
          <w:u w:val="single"/>
        </w:rPr>
      </w:pPr>
    </w:p>
    <w:p w14:paraId="4B093EB8" w14:textId="77777777" w:rsidR="00A7278F" w:rsidRDefault="00A7278F">
      <w:pPr>
        <w:spacing w:line="0" w:lineRule="atLeast"/>
        <w:rPr>
          <w:rFonts w:ascii="Times New Roman" w:eastAsia="Times New Roman" w:hAnsi="Times New Roman"/>
          <w:b/>
          <w:sz w:val="28"/>
          <w:u w:val="single"/>
        </w:rPr>
      </w:pPr>
    </w:p>
    <w:p w14:paraId="3CB7ED37" w14:textId="77777777" w:rsidR="00A7278F" w:rsidRDefault="00A7278F">
      <w:pPr>
        <w:spacing w:line="0" w:lineRule="atLeast"/>
        <w:rPr>
          <w:rFonts w:ascii="Times New Roman" w:eastAsia="Times New Roman" w:hAnsi="Times New Roman"/>
          <w:b/>
          <w:sz w:val="28"/>
          <w:u w:val="single"/>
        </w:rPr>
      </w:pPr>
    </w:p>
    <w:p w14:paraId="77141EAF" w14:textId="77777777" w:rsidR="00A7278F" w:rsidRDefault="00A7278F">
      <w:pPr>
        <w:spacing w:line="0" w:lineRule="atLeast"/>
        <w:rPr>
          <w:rFonts w:ascii="Times New Roman" w:eastAsia="Times New Roman" w:hAnsi="Times New Roman"/>
          <w:b/>
          <w:sz w:val="28"/>
          <w:u w:val="single"/>
        </w:rPr>
      </w:pPr>
    </w:p>
    <w:p w14:paraId="59EA1942" w14:textId="77777777" w:rsidR="00A7278F" w:rsidRDefault="00A7278F">
      <w:pPr>
        <w:spacing w:line="0" w:lineRule="atLeast"/>
        <w:rPr>
          <w:rFonts w:ascii="Times New Roman" w:eastAsia="Times New Roman" w:hAnsi="Times New Roman"/>
          <w:b/>
          <w:sz w:val="28"/>
          <w:u w:val="single"/>
        </w:rPr>
      </w:pPr>
    </w:p>
    <w:p w14:paraId="04D7D238" w14:textId="77777777" w:rsidR="00A7278F" w:rsidRDefault="00A7278F">
      <w:pPr>
        <w:spacing w:line="0" w:lineRule="atLeast"/>
        <w:rPr>
          <w:rFonts w:ascii="Times New Roman" w:eastAsia="Times New Roman" w:hAnsi="Times New Roman"/>
          <w:b/>
          <w:sz w:val="28"/>
          <w:u w:val="single"/>
        </w:rPr>
      </w:pPr>
    </w:p>
    <w:p w14:paraId="66A86EA1" w14:textId="77777777" w:rsidR="00A7278F" w:rsidRDefault="00A7278F">
      <w:pPr>
        <w:spacing w:line="0" w:lineRule="atLeast"/>
        <w:rPr>
          <w:rFonts w:ascii="Times New Roman" w:eastAsia="Times New Roman" w:hAnsi="Times New Roman"/>
          <w:b/>
          <w:sz w:val="28"/>
          <w:u w:val="single"/>
        </w:rPr>
      </w:pPr>
    </w:p>
    <w:p w14:paraId="66A910D8" w14:textId="77777777" w:rsidR="00A7278F" w:rsidRDefault="00A7278F">
      <w:pPr>
        <w:spacing w:line="0" w:lineRule="atLeast"/>
        <w:rPr>
          <w:rFonts w:ascii="Times New Roman" w:eastAsia="Times New Roman" w:hAnsi="Times New Roman"/>
          <w:b/>
          <w:sz w:val="28"/>
          <w:u w:val="single"/>
        </w:rPr>
      </w:pPr>
    </w:p>
    <w:p w14:paraId="7EF8200E" w14:textId="77777777" w:rsidR="00BB039C" w:rsidRDefault="00BB039C">
      <w:pPr>
        <w:spacing w:line="0" w:lineRule="atLeast"/>
        <w:rPr>
          <w:rFonts w:ascii="Times New Roman" w:eastAsia="Times New Roman" w:hAnsi="Times New Roman"/>
          <w:b/>
          <w:sz w:val="28"/>
          <w:u w:val="single"/>
        </w:rPr>
      </w:pPr>
      <w:r>
        <w:rPr>
          <w:rFonts w:ascii="Times New Roman" w:eastAsia="Times New Roman" w:hAnsi="Times New Roman"/>
          <w:b/>
          <w:sz w:val="28"/>
          <w:u w:val="single"/>
        </w:rPr>
        <w:lastRenderedPageBreak/>
        <w:t>General Guidelines (Delete this page when making the report submission)</w:t>
      </w:r>
    </w:p>
    <w:p w14:paraId="0FF2C761" w14:textId="77777777" w:rsidR="00BB039C" w:rsidRDefault="00BB039C" w:rsidP="00A7278F">
      <w:pPr>
        <w:spacing w:line="360" w:lineRule="auto"/>
        <w:rPr>
          <w:rFonts w:ascii="Times New Roman" w:eastAsia="Times New Roman" w:hAnsi="Times New Roman"/>
        </w:rPr>
      </w:pPr>
    </w:p>
    <w:p w14:paraId="6FD78550" w14:textId="77777777" w:rsidR="00BB039C" w:rsidRPr="007E00E3" w:rsidRDefault="0025212F" w:rsidP="00A7278F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443"/>
        <w:rPr>
          <w:rFonts w:ascii="Wingdings" w:eastAsia="Wingdings" w:hAnsi="Wingdings"/>
          <w:sz w:val="24"/>
        </w:rPr>
      </w:pPr>
      <w:r>
        <w:rPr>
          <w:rFonts w:ascii="Times New Roman" w:eastAsia="Times New Roman" w:hAnsi="Times New Roman"/>
          <w:sz w:val="24"/>
        </w:rPr>
        <w:t>Project Report</w:t>
      </w:r>
      <w:r w:rsidR="00F949E9">
        <w:rPr>
          <w:rFonts w:ascii="Times New Roman" w:eastAsia="Times New Roman" w:hAnsi="Times New Roman"/>
          <w:sz w:val="24"/>
        </w:rPr>
        <w:t xml:space="preserve"> should be around </w:t>
      </w:r>
      <w:r w:rsidR="00193953">
        <w:rPr>
          <w:rFonts w:ascii="Times New Roman" w:eastAsia="Times New Roman" w:hAnsi="Times New Roman"/>
          <w:sz w:val="24"/>
        </w:rPr>
        <w:t>40</w:t>
      </w:r>
      <w:r w:rsidR="00F949E9">
        <w:rPr>
          <w:rFonts w:ascii="Times New Roman" w:eastAsia="Times New Roman" w:hAnsi="Times New Roman"/>
          <w:sz w:val="24"/>
        </w:rPr>
        <w:t xml:space="preserve"> to </w:t>
      </w:r>
      <w:r w:rsidR="00F65B14">
        <w:rPr>
          <w:rFonts w:ascii="Times New Roman" w:eastAsia="Times New Roman" w:hAnsi="Times New Roman"/>
          <w:sz w:val="24"/>
        </w:rPr>
        <w:t>6</w:t>
      </w:r>
      <w:r w:rsidR="00F949E9">
        <w:rPr>
          <w:rFonts w:ascii="Times New Roman" w:eastAsia="Times New Roman" w:hAnsi="Times New Roman"/>
          <w:sz w:val="24"/>
        </w:rPr>
        <w:t>0 pages.</w:t>
      </w:r>
    </w:p>
    <w:p w14:paraId="3A224D4B" w14:textId="77777777" w:rsidR="007E00E3" w:rsidRPr="00D8042F" w:rsidRDefault="007E00E3" w:rsidP="00A7278F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443"/>
        <w:rPr>
          <w:rFonts w:ascii="Wingdings" w:eastAsia="Wingdings" w:hAnsi="Wingdings"/>
          <w:sz w:val="24"/>
          <w:highlight w:val="cyan"/>
        </w:rPr>
      </w:pPr>
      <w:r w:rsidRPr="00D8042F">
        <w:rPr>
          <w:rFonts w:ascii="Times New Roman" w:eastAsia="Times New Roman" w:hAnsi="Times New Roman"/>
          <w:sz w:val="24"/>
          <w:highlight w:val="cyan"/>
        </w:rPr>
        <w:t>Plagiarism should be less than 15%</w:t>
      </w:r>
      <w:r w:rsidR="00F949E9" w:rsidRPr="00D8042F">
        <w:rPr>
          <w:rFonts w:ascii="Times New Roman" w:eastAsia="Times New Roman" w:hAnsi="Times New Roman"/>
          <w:sz w:val="24"/>
          <w:highlight w:val="cyan"/>
        </w:rPr>
        <w:t>.</w:t>
      </w:r>
      <w:r w:rsidR="00F65B14" w:rsidRPr="00D8042F">
        <w:rPr>
          <w:rFonts w:ascii="Times New Roman" w:eastAsia="Times New Roman" w:hAnsi="Times New Roman"/>
          <w:sz w:val="24"/>
          <w:highlight w:val="cyan"/>
        </w:rPr>
        <w:t xml:space="preserve"> AI Plagiarism should be less than 2</w:t>
      </w:r>
      <w:r w:rsidR="004A42A4">
        <w:rPr>
          <w:rFonts w:ascii="Times New Roman" w:eastAsia="Times New Roman" w:hAnsi="Times New Roman"/>
          <w:sz w:val="24"/>
          <w:highlight w:val="cyan"/>
        </w:rPr>
        <w:t>0</w:t>
      </w:r>
      <w:r w:rsidR="00F65B14" w:rsidRPr="00D8042F">
        <w:rPr>
          <w:rFonts w:ascii="Times New Roman" w:eastAsia="Times New Roman" w:hAnsi="Times New Roman"/>
          <w:sz w:val="24"/>
          <w:highlight w:val="cyan"/>
        </w:rPr>
        <w:t>%.</w:t>
      </w:r>
    </w:p>
    <w:p w14:paraId="6DBA936D" w14:textId="77777777" w:rsidR="00BB039C" w:rsidRPr="00A7278F" w:rsidRDefault="00BB039C" w:rsidP="00A7278F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443"/>
        <w:rPr>
          <w:rFonts w:ascii="Wingdings" w:eastAsia="Wingdings" w:hAnsi="Wingdings"/>
          <w:sz w:val="24"/>
        </w:rPr>
      </w:pPr>
      <w:r>
        <w:rPr>
          <w:rFonts w:ascii="Times New Roman" w:eastAsia="Times New Roman" w:hAnsi="Times New Roman"/>
          <w:sz w:val="24"/>
        </w:rPr>
        <w:t>Paper Size: A4; Left = Right = Top = Bottom Margins = 0.7”</w:t>
      </w:r>
    </w:p>
    <w:p w14:paraId="29B6A413" w14:textId="77777777" w:rsidR="00BB039C" w:rsidRPr="00A7278F" w:rsidRDefault="00BB039C" w:rsidP="00A7278F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443"/>
        <w:rPr>
          <w:rFonts w:ascii="Wingdings" w:eastAsia="Wingdings" w:hAnsi="Wingdings"/>
          <w:sz w:val="24"/>
        </w:rPr>
      </w:pPr>
      <w:r>
        <w:rPr>
          <w:rFonts w:ascii="Times New Roman" w:eastAsia="Times New Roman" w:hAnsi="Times New Roman"/>
          <w:sz w:val="24"/>
        </w:rPr>
        <w:t>Page Numbering Position: Bottom with right justified and continuous numbering from the Introduction Chapter</w:t>
      </w:r>
    </w:p>
    <w:p w14:paraId="5EC140E5" w14:textId="77777777" w:rsidR="00BB039C" w:rsidRPr="00A7278F" w:rsidRDefault="00627339" w:rsidP="00A7278F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443"/>
        <w:rPr>
          <w:rFonts w:ascii="Wingdings" w:eastAsia="Wingdings" w:hAnsi="Wingdings"/>
          <w:sz w:val="24"/>
        </w:rPr>
      </w:pPr>
      <w:r>
        <w:rPr>
          <w:rFonts w:ascii="Times New Roman" w:eastAsia="Times New Roman" w:hAnsi="Times New Roman"/>
          <w:b/>
          <w:bCs/>
          <w:sz w:val="24"/>
        </w:rPr>
        <w:t xml:space="preserve">Normal Paragraph: </w:t>
      </w:r>
      <w:r w:rsidR="00BB039C" w:rsidRPr="00B63509">
        <w:rPr>
          <w:rFonts w:ascii="Times New Roman" w:eastAsia="Times New Roman" w:hAnsi="Times New Roman"/>
          <w:b/>
          <w:bCs/>
          <w:sz w:val="24"/>
        </w:rPr>
        <w:t>Use Times New Roman Font</w:t>
      </w:r>
      <w:r>
        <w:rPr>
          <w:rFonts w:ascii="Times New Roman" w:eastAsia="Times New Roman" w:hAnsi="Times New Roman"/>
          <w:b/>
          <w:bCs/>
          <w:sz w:val="24"/>
        </w:rPr>
        <w:t>, font</w:t>
      </w:r>
      <w:r w:rsidR="00B63509" w:rsidRPr="00B63509">
        <w:rPr>
          <w:rFonts w:ascii="Times New Roman" w:eastAsia="Times New Roman" w:hAnsi="Times New Roman"/>
          <w:b/>
          <w:bCs/>
          <w:sz w:val="24"/>
        </w:rPr>
        <w:t xml:space="preserve"> size 12</w:t>
      </w:r>
      <w:r w:rsidR="00BB039C" w:rsidRPr="00B63509">
        <w:rPr>
          <w:rFonts w:ascii="Times New Roman" w:eastAsia="Times New Roman" w:hAnsi="Times New Roman"/>
          <w:b/>
          <w:bCs/>
          <w:sz w:val="24"/>
        </w:rPr>
        <w:t xml:space="preserve"> with Normal Style, justified </w:t>
      </w:r>
      <w:r>
        <w:rPr>
          <w:rFonts w:ascii="Times New Roman" w:eastAsia="Times New Roman" w:hAnsi="Times New Roman"/>
          <w:b/>
          <w:bCs/>
          <w:sz w:val="24"/>
        </w:rPr>
        <w:t xml:space="preserve">alignment </w:t>
      </w:r>
      <w:r w:rsidR="00BB039C" w:rsidRPr="00B63509">
        <w:rPr>
          <w:rFonts w:ascii="Times New Roman" w:eastAsia="Times New Roman" w:hAnsi="Times New Roman"/>
          <w:b/>
          <w:bCs/>
          <w:sz w:val="24"/>
        </w:rPr>
        <w:t>and 1.15 line spacing</w:t>
      </w:r>
    </w:p>
    <w:p w14:paraId="36E382C9" w14:textId="77777777" w:rsidR="00BB039C" w:rsidRPr="00A7278F" w:rsidRDefault="00BB039C" w:rsidP="00A7278F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443"/>
        <w:rPr>
          <w:rFonts w:ascii="Wingdings" w:eastAsia="Wingdings" w:hAnsi="Wingdings"/>
          <w:sz w:val="24"/>
        </w:rPr>
      </w:pPr>
      <w:r>
        <w:rPr>
          <w:rFonts w:ascii="Times New Roman" w:eastAsia="Times New Roman" w:hAnsi="Times New Roman"/>
          <w:sz w:val="24"/>
        </w:rPr>
        <w:t xml:space="preserve">Heading: Times New Roman Font, Bold, Font Size 14; </w:t>
      </w:r>
    </w:p>
    <w:p w14:paraId="511D1A95" w14:textId="77777777" w:rsidR="00BB039C" w:rsidRDefault="00BB039C" w:rsidP="00A7278F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443"/>
        <w:jc w:val="both"/>
        <w:rPr>
          <w:rFonts w:ascii="Wingdings" w:eastAsia="Wingdings" w:hAnsi="Wingdings"/>
          <w:sz w:val="24"/>
        </w:rPr>
      </w:pPr>
      <w:r>
        <w:rPr>
          <w:rFonts w:ascii="Times New Roman" w:eastAsia="Times New Roman" w:hAnsi="Times New Roman"/>
          <w:sz w:val="24"/>
        </w:rPr>
        <w:t>Sub-</w:t>
      </w:r>
      <w:r w:rsidR="00B63509">
        <w:rPr>
          <w:rFonts w:ascii="Times New Roman" w:eastAsia="Times New Roman" w:hAnsi="Times New Roman"/>
          <w:sz w:val="24"/>
        </w:rPr>
        <w:t>heading</w:t>
      </w:r>
      <w:r>
        <w:rPr>
          <w:rFonts w:ascii="Times New Roman" w:eastAsia="Times New Roman" w:hAnsi="Times New Roman"/>
          <w:sz w:val="24"/>
        </w:rPr>
        <w:t xml:space="preserve"> be numbered as in 1.1, 1.2, 1.3 </w:t>
      </w:r>
      <w:r w:rsidR="0025212F">
        <w:rPr>
          <w:rFonts w:ascii="Times New Roman" w:eastAsia="Times New Roman" w:hAnsi="Times New Roman"/>
          <w:sz w:val="24"/>
        </w:rPr>
        <w:t>etc.</w:t>
      </w:r>
      <w:r>
        <w:rPr>
          <w:rFonts w:ascii="Times New Roman" w:eastAsia="Times New Roman" w:hAnsi="Times New Roman"/>
          <w:sz w:val="24"/>
        </w:rPr>
        <w:t xml:space="preserve">; Sub-Heading: Times New Roman Font, Italics, Font Size 12; Sub-paragraph Matter: Times New Roman Font, Normal, Font Size </w:t>
      </w:r>
      <w:r w:rsidR="001858E1">
        <w:rPr>
          <w:rFonts w:ascii="Times New Roman" w:eastAsia="Times New Roman" w:hAnsi="Times New Roman"/>
          <w:sz w:val="24"/>
        </w:rPr>
        <w:t>12.</w:t>
      </w:r>
    </w:p>
    <w:p w14:paraId="64919D7E" w14:textId="77777777" w:rsidR="00BB039C" w:rsidRPr="00A7278F" w:rsidRDefault="00BB039C" w:rsidP="00A7278F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443"/>
        <w:rPr>
          <w:rFonts w:ascii="Wingdings" w:eastAsia="Wingdings" w:hAnsi="Wingdings"/>
          <w:sz w:val="24"/>
        </w:rPr>
      </w:pPr>
      <w:r>
        <w:rPr>
          <w:rFonts w:ascii="Times New Roman" w:eastAsia="Times New Roman" w:hAnsi="Times New Roman"/>
          <w:sz w:val="24"/>
        </w:rPr>
        <w:t>Figure captions below Figure with chapter wise numbering</w:t>
      </w:r>
    </w:p>
    <w:p w14:paraId="4153E309" w14:textId="77777777" w:rsidR="00F1467F" w:rsidRPr="00A7278F" w:rsidRDefault="00BB039C" w:rsidP="00A7278F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443"/>
        <w:rPr>
          <w:rFonts w:ascii="Wingdings" w:eastAsia="Wingdings" w:hAnsi="Wingdings"/>
          <w:sz w:val="24"/>
        </w:rPr>
      </w:pPr>
      <w:r>
        <w:rPr>
          <w:rFonts w:ascii="Times New Roman" w:eastAsia="Times New Roman" w:hAnsi="Times New Roman"/>
          <w:sz w:val="24"/>
        </w:rPr>
        <w:t>Tables captions above Table with chapter wise numbering</w:t>
      </w:r>
    </w:p>
    <w:p w14:paraId="4A399833" w14:textId="77777777" w:rsidR="00BB039C" w:rsidRPr="00A7278F" w:rsidRDefault="00BB039C" w:rsidP="00A7278F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443"/>
        <w:rPr>
          <w:rFonts w:ascii="Wingdings" w:eastAsia="Wingdings" w:hAnsi="Wingdings"/>
          <w:sz w:val="24"/>
        </w:rPr>
      </w:pPr>
      <w:r>
        <w:rPr>
          <w:rFonts w:ascii="Times New Roman" w:eastAsia="Times New Roman" w:hAnsi="Times New Roman"/>
          <w:sz w:val="24"/>
        </w:rPr>
        <w:t>All references must be listed in the order in which they appear in the report (follow IEEE format for referencing)</w:t>
      </w:r>
    </w:p>
    <w:p w14:paraId="1E90C4C1" w14:textId="77777777" w:rsidR="00BB039C" w:rsidRPr="00A7278F" w:rsidRDefault="00BB039C" w:rsidP="00A7278F">
      <w:pPr>
        <w:numPr>
          <w:ilvl w:val="0"/>
          <w:numId w:val="4"/>
        </w:numPr>
        <w:tabs>
          <w:tab w:val="left" w:pos="720"/>
        </w:tabs>
        <w:spacing w:line="360" w:lineRule="auto"/>
        <w:ind w:left="720" w:hanging="443"/>
        <w:rPr>
          <w:rFonts w:ascii="Wingdings" w:eastAsia="Wingdings" w:hAnsi="Wingdings"/>
          <w:sz w:val="24"/>
        </w:rPr>
      </w:pPr>
      <w:r>
        <w:rPr>
          <w:rFonts w:ascii="Times New Roman" w:eastAsia="Times New Roman" w:hAnsi="Times New Roman"/>
          <w:b/>
          <w:sz w:val="24"/>
        </w:rPr>
        <w:t>Arrangement of contents</w:t>
      </w:r>
    </w:p>
    <w:p w14:paraId="32D8ECFE" w14:textId="77777777" w:rsidR="00BB039C" w:rsidRPr="00A7278F" w:rsidRDefault="00BB039C" w:rsidP="00A7278F">
      <w:pPr>
        <w:numPr>
          <w:ilvl w:val="1"/>
          <w:numId w:val="4"/>
        </w:numPr>
        <w:tabs>
          <w:tab w:val="left" w:pos="1340"/>
        </w:tabs>
        <w:spacing w:line="360" w:lineRule="auto"/>
        <w:ind w:left="1340" w:hanging="343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Cover page (same as inner page)</w:t>
      </w:r>
    </w:p>
    <w:p w14:paraId="47088DB0" w14:textId="77777777" w:rsidR="00BB039C" w:rsidRPr="00A7278F" w:rsidRDefault="00BB039C" w:rsidP="00A7278F">
      <w:pPr>
        <w:numPr>
          <w:ilvl w:val="1"/>
          <w:numId w:val="4"/>
        </w:numPr>
        <w:tabs>
          <w:tab w:val="left" w:pos="1340"/>
        </w:tabs>
        <w:spacing w:line="360" w:lineRule="auto"/>
        <w:ind w:left="1340" w:hanging="343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Abstract</w:t>
      </w:r>
    </w:p>
    <w:p w14:paraId="2E30625E" w14:textId="77777777" w:rsidR="00BB039C" w:rsidRPr="00A7278F" w:rsidRDefault="00BB039C" w:rsidP="00A7278F">
      <w:pPr>
        <w:numPr>
          <w:ilvl w:val="1"/>
          <w:numId w:val="4"/>
        </w:numPr>
        <w:tabs>
          <w:tab w:val="left" w:pos="1340"/>
        </w:tabs>
        <w:spacing w:line="360" w:lineRule="auto"/>
        <w:ind w:left="1340" w:hanging="343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List of Tables</w:t>
      </w:r>
    </w:p>
    <w:p w14:paraId="113A8A4A" w14:textId="77777777" w:rsidR="00BB039C" w:rsidRPr="00A7278F" w:rsidRDefault="00BB039C" w:rsidP="00A7278F">
      <w:pPr>
        <w:numPr>
          <w:ilvl w:val="1"/>
          <w:numId w:val="4"/>
        </w:numPr>
        <w:tabs>
          <w:tab w:val="left" w:pos="1340"/>
        </w:tabs>
        <w:spacing w:line="360" w:lineRule="auto"/>
        <w:ind w:left="1340" w:hanging="343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List of Figures</w:t>
      </w:r>
    </w:p>
    <w:p w14:paraId="0DD80011" w14:textId="77777777" w:rsidR="00BB039C" w:rsidRPr="00A7278F" w:rsidRDefault="00BB039C" w:rsidP="00A7278F">
      <w:pPr>
        <w:numPr>
          <w:ilvl w:val="1"/>
          <w:numId w:val="4"/>
        </w:numPr>
        <w:spacing w:line="360" w:lineRule="auto"/>
        <w:ind w:left="1418" w:hanging="421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Table of contents</w:t>
      </w:r>
    </w:p>
    <w:p w14:paraId="32875515" w14:textId="77777777" w:rsidR="00BB039C" w:rsidRPr="00A7278F" w:rsidRDefault="006D365D" w:rsidP="00A7278F">
      <w:pPr>
        <w:numPr>
          <w:ilvl w:val="1"/>
          <w:numId w:val="4"/>
        </w:numPr>
        <w:tabs>
          <w:tab w:val="left" w:pos="1460"/>
        </w:tabs>
        <w:spacing w:line="360" w:lineRule="auto"/>
        <w:ind w:left="1460" w:hanging="463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Chapters</w:t>
      </w:r>
    </w:p>
    <w:p w14:paraId="0CD7D65B" w14:textId="77777777" w:rsidR="00BB039C" w:rsidRPr="00A7278F" w:rsidRDefault="00BB039C" w:rsidP="00A7278F">
      <w:pPr>
        <w:numPr>
          <w:ilvl w:val="1"/>
          <w:numId w:val="4"/>
        </w:numPr>
        <w:tabs>
          <w:tab w:val="left" w:pos="1460"/>
        </w:tabs>
        <w:spacing w:line="360" w:lineRule="auto"/>
        <w:ind w:left="1460" w:hanging="463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References (follow IEEE format)</w:t>
      </w:r>
    </w:p>
    <w:p w14:paraId="4F471EB9" w14:textId="77777777" w:rsidR="00BB039C" w:rsidRPr="00A7278F" w:rsidRDefault="00BB039C" w:rsidP="00A7278F">
      <w:pPr>
        <w:numPr>
          <w:ilvl w:val="1"/>
          <w:numId w:val="4"/>
        </w:numPr>
        <w:tabs>
          <w:tab w:val="left" w:pos="1460"/>
        </w:tabs>
        <w:spacing w:line="360" w:lineRule="auto"/>
        <w:ind w:left="1460" w:hanging="463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Annexures (if any)</w:t>
      </w:r>
      <w:bookmarkStart w:id="7" w:name="page11"/>
      <w:bookmarkEnd w:id="7"/>
    </w:p>
    <w:p w14:paraId="76728BDA" w14:textId="77777777" w:rsidR="00BB039C" w:rsidRDefault="00D80B9B" w:rsidP="00A7278F">
      <w:pPr>
        <w:numPr>
          <w:ilvl w:val="0"/>
          <w:numId w:val="5"/>
        </w:numPr>
        <w:tabs>
          <w:tab w:val="left" w:pos="443"/>
        </w:tabs>
        <w:spacing w:line="360" w:lineRule="auto"/>
        <w:ind w:left="443" w:hanging="443"/>
        <w:rPr>
          <w:rFonts w:ascii="Wingdings" w:eastAsia="Wingdings" w:hAnsi="Wingdings"/>
          <w:sz w:val="24"/>
        </w:rPr>
      </w:pPr>
      <w:r>
        <w:rPr>
          <w:rFonts w:ascii="Times New Roman" w:eastAsia="Times New Roman" w:hAnsi="Times New Roman"/>
          <w:b/>
          <w:sz w:val="24"/>
        </w:rPr>
        <w:t>S</w:t>
      </w:r>
      <w:r w:rsidR="00BB039C">
        <w:rPr>
          <w:rFonts w:ascii="Times New Roman" w:eastAsia="Times New Roman" w:hAnsi="Times New Roman"/>
          <w:b/>
          <w:sz w:val="24"/>
        </w:rPr>
        <w:t xml:space="preserve">tudents are requested to </w:t>
      </w:r>
      <w:r w:rsidR="00BB039C" w:rsidRPr="008B571D">
        <w:rPr>
          <w:rFonts w:ascii="Times New Roman" w:eastAsia="Times New Roman" w:hAnsi="Times New Roman"/>
          <w:b/>
          <w:sz w:val="24"/>
        </w:rPr>
        <w:t xml:space="preserve">discuss with their </w:t>
      </w:r>
      <w:r>
        <w:rPr>
          <w:rFonts w:ascii="Times New Roman" w:eastAsia="Times New Roman" w:hAnsi="Times New Roman"/>
          <w:b/>
          <w:sz w:val="24"/>
        </w:rPr>
        <w:t xml:space="preserve">project </w:t>
      </w:r>
      <w:r w:rsidR="00BB039C" w:rsidRPr="008B571D">
        <w:rPr>
          <w:rFonts w:ascii="Times New Roman" w:eastAsia="Times New Roman" w:hAnsi="Times New Roman"/>
          <w:b/>
          <w:sz w:val="24"/>
        </w:rPr>
        <w:t>guides</w:t>
      </w:r>
      <w:r w:rsidR="00BB039C">
        <w:rPr>
          <w:rFonts w:ascii="Times New Roman" w:eastAsia="Times New Roman" w:hAnsi="Times New Roman"/>
          <w:b/>
          <w:sz w:val="24"/>
        </w:rPr>
        <w:t xml:space="preserve"> regarding the </w:t>
      </w:r>
      <w:r w:rsidR="00EF0CF4">
        <w:rPr>
          <w:rFonts w:ascii="Times New Roman" w:eastAsia="Times New Roman" w:hAnsi="Times New Roman"/>
          <w:b/>
          <w:sz w:val="24"/>
        </w:rPr>
        <w:t xml:space="preserve">correctness of </w:t>
      </w:r>
      <w:r w:rsidR="00BB039C">
        <w:rPr>
          <w:rFonts w:ascii="Times New Roman" w:eastAsia="Times New Roman" w:hAnsi="Times New Roman"/>
          <w:b/>
          <w:sz w:val="24"/>
        </w:rPr>
        <w:t>contents of the project report.</w:t>
      </w:r>
    </w:p>
    <w:p w14:paraId="236C1293" w14:textId="77777777" w:rsidR="00BB039C" w:rsidRDefault="00BB039C">
      <w:pPr>
        <w:spacing w:line="69" w:lineRule="exact"/>
        <w:rPr>
          <w:rFonts w:ascii="Wingdings" w:eastAsia="Wingdings" w:hAnsi="Wingdings"/>
          <w:sz w:val="24"/>
        </w:rPr>
      </w:pPr>
    </w:p>
    <w:p w14:paraId="041145EE" w14:textId="77777777" w:rsidR="008B571D" w:rsidRDefault="008B571D">
      <w:pPr>
        <w:spacing w:line="69" w:lineRule="exact"/>
        <w:rPr>
          <w:rFonts w:ascii="Wingdings" w:eastAsia="Wingdings" w:hAnsi="Wingdings"/>
          <w:sz w:val="24"/>
        </w:rPr>
      </w:pPr>
    </w:p>
    <w:p w14:paraId="25B47B9A" w14:textId="77777777" w:rsidR="008B571D" w:rsidRDefault="008B571D">
      <w:pPr>
        <w:spacing w:line="69" w:lineRule="exact"/>
        <w:rPr>
          <w:rFonts w:ascii="Wingdings" w:eastAsia="Wingdings" w:hAnsi="Wingdings"/>
          <w:sz w:val="24"/>
        </w:rPr>
      </w:pPr>
    </w:p>
    <w:p w14:paraId="17F68902" w14:textId="77777777" w:rsidR="00BB039C" w:rsidRDefault="00BB039C">
      <w:pPr>
        <w:spacing w:line="69" w:lineRule="exact"/>
        <w:rPr>
          <w:rFonts w:ascii="Wingdings" w:eastAsia="Wingdings" w:hAnsi="Wingdings"/>
          <w:sz w:val="24"/>
        </w:rPr>
      </w:pPr>
    </w:p>
    <w:p w14:paraId="67F2BED5" w14:textId="77777777" w:rsidR="00FE0797" w:rsidRDefault="00FE0797" w:rsidP="00FE0797">
      <w:pPr>
        <w:spacing w:line="0" w:lineRule="atLeast"/>
        <w:ind w:right="277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REFERENCES (Guideline)</w:t>
      </w:r>
    </w:p>
    <w:p w14:paraId="668FD88E" w14:textId="77777777" w:rsidR="00FE0797" w:rsidRPr="008B571D" w:rsidRDefault="00FE0797" w:rsidP="00FE0797">
      <w:pPr>
        <w:spacing w:line="228" w:lineRule="exact"/>
        <w:rPr>
          <w:rFonts w:ascii="Times New Roman" w:eastAsia="Times New Roman" w:hAnsi="Times New Roman"/>
          <w:sz w:val="2"/>
          <w:szCs w:val="2"/>
        </w:rPr>
      </w:pPr>
    </w:p>
    <w:p w14:paraId="37739DFF" w14:textId="77777777" w:rsidR="00FE0797" w:rsidRPr="005C03C5" w:rsidRDefault="00FE0797" w:rsidP="005C03C5">
      <w:pPr>
        <w:spacing w:line="360" w:lineRule="auto"/>
        <w:ind w:left="3"/>
        <w:rPr>
          <w:rFonts w:ascii="Times New Roman" w:eastAsia="Times New Roman" w:hAnsi="Times New Roman"/>
          <w:b/>
          <w:bCs/>
          <w:i/>
          <w:sz w:val="24"/>
        </w:rPr>
      </w:pPr>
      <w:r w:rsidRPr="008B571D">
        <w:rPr>
          <w:rFonts w:ascii="Times New Roman" w:eastAsia="Times New Roman" w:hAnsi="Times New Roman"/>
          <w:b/>
          <w:bCs/>
          <w:i/>
          <w:sz w:val="24"/>
        </w:rPr>
        <w:t>Journal / Conference Papers</w:t>
      </w:r>
    </w:p>
    <w:p w14:paraId="69811461" w14:textId="77777777" w:rsidR="00FE0797" w:rsidRPr="005C03C5" w:rsidRDefault="00FE0797" w:rsidP="005C03C5">
      <w:pPr>
        <w:numPr>
          <w:ilvl w:val="0"/>
          <w:numId w:val="2"/>
        </w:numPr>
        <w:tabs>
          <w:tab w:val="left" w:pos="387"/>
        </w:tabs>
        <w:spacing w:line="360" w:lineRule="auto"/>
        <w:ind w:left="363" w:hanging="363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Name 1 and Name 2, “Paper Title”, Full Journal Name, volume no, publication year, page numbers</w:t>
      </w:r>
    </w:p>
    <w:p w14:paraId="17F7B7CA" w14:textId="77777777" w:rsidR="00FE0797" w:rsidRDefault="00FE0797" w:rsidP="005C03C5">
      <w:pPr>
        <w:numPr>
          <w:ilvl w:val="0"/>
          <w:numId w:val="2"/>
        </w:numPr>
        <w:tabs>
          <w:tab w:val="left" w:pos="363"/>
        </w:tabs>
        <w:spacing w:line="360" w:lineRule="auto"/>
        <w:ind w:left="363" w:hanging="363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Name 1 and Name 2, “Paper Title”, Proceedings of the International / National Conference on</w:t>
      </w:r>
    </w:p>
    <w:p w14:paraId="15527F1A" w14:textId="77777777" w:rsidR="00FE0797" w:rsidRDefault="00FE0797" w:rsidP="005C03C5">
      <w:pPr>
        <w:spacing w:line="360" w:lineRule="auto"/>
        <w:rPr>
          <w:rFonts w:ascii="Times New Roman" w:eastAsia="Times New Roman" w:hAnsi="Times New Roman"/>
          <w:sz w:val="24"/>
        </w:rPr>
      </w:pPr>
    </w:p>
    <w:p w14:paraId="18E2BD33" w14:textId="77777777" w:rsidR="00A7278F" w:rsidRDefault="00FE0797" w:rsidP="005C03C5">
      <w:pPr>
        <w:spacing w:line="360" w:lineRule="auto"/>
        <w:ind w:left="363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___, Institution, Country, Date, page numbers, year</w:t>
      </w:r>
    </w:p>
    <w:p w14:paraId="4D80FC35" w14:textId="77777777" w:rsidR="00FE0797" w:rsidRPr="005C03C5" w:rsidRDefault="00723564" w:rsidP="005C03C5">
      <w:pPr>
        <w:spacing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5C03C5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Example:</w:t>
      </w:r>
      <w:r w:rsidRPr="005C03C5">
        <w:rPr>
          <w:rFonts w:ascii="Times New Roman" w:eastAsia="Times New Roman" w:hAnsi="Times New Roman"/>
          <w:sz w:val="24"/>
          <w:szCs w:val="24"/>
        </w:rPr>
        <w:t xml:space="preserve"> </w:t>
      </w:r>
      <w:r w:rsidR="005C03C5" w:rsidRPr="005C03C5">
        <w:rPr>
          <w:rFonts w:ascii="Times New Roman" w:eastAsia="Times New Roman" w:hAnsi="Times New Roman"/>
          <w:sz w:val="24"/>
          <w:szCs w:val="24"/>
        </w:rPr>
        <w:t>C. Park, J. Lee, Y. Kim, J. -G. Park, H. Kim and D. Hong, "An Enhanced AI-Based Network Intrusion Detection System Using Generative Adversarial Networks," in </w:t>
      </w:r>
      <w:r w:rsidR="005C03C5" w:rsidRPr="005C03C5">
        <w:rPr>
          <w:rFonts w:ascii="Times New Roman" w:eastAsia="Times New Roman" w:hAnsi="Times New Roman"/>
          <w:i/>
          <w:iCs/>
          <w:sz w:val="24"/>
          <w:szCs w:val="24"/>
        </w:rPr>
        <w:t>IEEE Internet of Things Journal</w:t>
      </w:r>
      <w:r w:rsidR="005C03C5" w:rsidRPr="005C03C5">
        <w:rPr>
          <w:rFonts w:ascii="Times New Roman" w:eastAsia="Times New Roman" w:hAnsi="Times New Roman"/>
          <w:sz w:val="24"/>
          <w:szCs w:val="24"/>
        </w:rPr>
        <w:t>, vol. 10, no. 3, pp. 2330-2345, 1 Feb.1, 2023, doi: 10.1109/JIOT.2022.3211346</w:t>
      </w:r>
    </w:p>
    <w:p w14:paraId="68585D4F" w14:textId="77777777" w:rsidR="00FE0797" w:rsidRPr="008B571D" w:rsidRDefault="00FE0797" w:rsidP="00FE0797">
      <w:pPr>
        <w:spacing w:line="211" w:lineRule="exact"/>
        <w:rPr>
          <w:rFonts w:ascii="Times New Roman" w:eastAsia="Times New Roman" w:hAnsi="Times New Roman"/>
          <w:b/>
          <w:bCs/>
          <w:sz w:val="8"/>
          <w:szCs w:val="8"/>
        </w:rPr>
      </w:pPr>
    </w:p>
    <w:p w14:paraId="21009AA9" w14:textId="77777777" w:rsidR="00FE0797" w:rsidRPr="005C03C5" w:rsidRDefault="00FE0797" w:rsidP="005C03C5">
      <w:pPr>
        <w:spacing w:line="360" w:lineRule="auto"/>
        <w:ind w:left="3"/>
        <w:jc w:val="both"/>
        <w:rPr>
          <w:rFonts w:ascii="Times New Roman" w:eastAsia="Times New Roman" w:hAnsi="Times New Roman"/>
          <w:b/>
          <w:bCs/>
          <w:i/>
          <w:sz w:val="24"/>
        </w:rPr>
      </w:pPr>
      <w:r w:rsidRPr="008B571D">
        <w:rPr>
          <w:rFonts w:ascii="Times New Roman" w:eastAsia="Times New Roman" w:hAnsi="Times New Roman"/>
          <w:b/>
          <w:bCs/>
          <w:i/>
          <w:sz w:val="24"/>
        </w:rPr>
        <w:t>Reference / Hand Books</w:t>
      </w:r>
    </w:p>
    <w:p w14:paraId="2F39FBA5" w14:textId="77777777" w:rsidR="00FE0797" w:rsidRDefault="00FE0797" w:rsidP="005C03C5">
      <w:pPr>
        <w:spacing w:line="360" w:lineRule="auto"/>
        <w:ind w:left="3"/>
        <w:jc w:val="both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>[1] Name 1, “Book Title”, Publication Name, Edition, ISBN number</w:t>
      </w:r>
    </w:p>
    <w:p w14:paraId="5E77AFE6" w14:textId="77777777" w:rsidR="005C03C5" w:rsidRPr="005C03C5" w:rsidRDefault="005C03C5" w:rsidP="005C03C5">
      <w:pPr>
        <w:spacing w:line="360" w:lineRule="auto"/>
        <w:ind w:left="6"/>
        <w:jc w:val="both"/>
        <w:rPr>
          <w:rFonts w:ascii="Times New Roman" w:eastAsia="Times New Roman" w:hAnsi="Times New Roman"/>
          <w:sz w:val="24"/>
          <w:szCs w:val="24"/>
        </w:rPr>
      </w:pPr>
      <w:r w:rsidRPr="005C03C5">
        <w:rPr>
          <w:rFonts w:ascii="Times New Roman" w:eastAsia="Times New Roman" w:hAnsi="Times New Roman"/>
          <w:b/>
          <w:bCs/>
          <w:sz w:val="24"/>
        </w:rPr>
        <w:t>Example:</w:t>
      </w:r>
      <w:r>
        <w:rPr>
          <w:rFonts w:ascii="Times New Roman" w:eastAsia="Times New Roman" w:hAnsi="Times New Roman"/>
          <w:sz w:val="24"/>
        </w:rPr>
        <w:t xml:space="preserve"> </w:t>
      </w:r>
      <w:r w:rsidRPr="005C03C5">
        <w:rPr>
          <w:rFonts w:ascii="Times New Roman" w:eastAsia="Times New Roman" w:hAnsi="Times New Roman"/>
          <w:sz w:val="24"/>
          <w:szCs w:val="24"/>
        </w:rPr>
        <w:t>Jackson, L. M. (2019). </w:t>
      </w:r>
      <w:r w:rsidRPr="005C03C5">
        <w:rPr>
          <w:rFonts w:ascii="Times New Roman" w:eastAsia="Times New Roman" w:hAnsi="Times New Roman"/>
          <w:i/>
          <w:iCs/>
          <w:sz w:val="24"/>
          <w:szCs w:val="24"/>
        </w:rPr>
        <w:t>The psychology of prejudice: From attitudes to social action</w:t>
      </w:r>
      <w:r w:rsidRPr="005C03C5">
        <w:rPr>
          <w:rFonts w:ascii="Times New Roman" w:eastAsia="Times New Roman" w:hAnsi="Times New Roman"/>
          <w:sz w:val="24"/>
          <w:szCs w:val="24"/>
        </w:rPr>
        <w:t> (2nd ed.). American Psychological Association. </w:t>
      </w:r>
      <w:hyperlink r:id="rId9" w:tgtFrame="_blank" w:history="1">
        <w:r w:rsidRPr="005C03C5">
          <w:rPr>
            <w:rStyle w:val="Hyperlink"/>
            <w:rFonts w:ascii="Times New Roman" w:eastAsia="Times New Roman" w:hAnsi="Times New Roman"/>
            <w:sz w:val="24"/>
            <w:szCs w:val="24"/>
          </w:rPr>
          <w:t>https://doi.org/10.1037/0000168-000</w:t>
        </w:r>
      </w:hyperlink>
    </w:p>
    <w:p w14:paraId="30A3E4EB" w14:textId="77777777" w:rsidR="00FE0797" w:rsidRDefault="00FE0797" w:rsidP="00FE0797">
      <w:pPr>
        <w:spacing w:line="200" w:lineRule="exact"/>
        <w:rPr>
          <w:rFonts w:ascii="Times New Roman" w:eastAsia="Times New Roman" w:hAnsi="Times New Roman"/>
        </w:rPr>
      </w:pPr>
    </w:p>
    <w:p w14:paraId="1A91E776" w14:textId="77777777" w:rsidR="00FE0797" w:rsidRDefault="00FE0797" w:rsidP="00FE0797">
      <w:pPr>
        <w:spacing w:line="206" w:lineRule="exact"/>
        <w:rPr>
          <w:rFonts w:ascii="Times New Roman" w:eastAsia="Times New Roman" w:hAnsi="Times New Roman"/>
        </w:rPr>
      </w:pPr>
    </w:p>
    <w:p w14:paraId="6A695668" w14:textId="77777777" w:rsidR="00FE0797" w:rsidRPr="008B571D" w:rsidRDefault="00FE0797" w:rsidP="00FE0797">
      <w:pPr>
        <w:spacing w:line="0" w:lineRule="atLeast"/>
        <w:ind w:left="3"/>
        <w:rPr>
          <w:rFonts w:ascii="Times New Roman" w:eastAsia="Times New Roman" w:hAnsi="Times New Roman"/>
          <w:b/>
          <w:bCs/>
          <w:i/>
          <w:sz w:val="24"/>
        </w:rPr>
      </w:pPr>
      <w:r w:rsidRPr="008B571D">
        <w:rPr>
          <w:rFonts w:ascii="Times New Roman" w:eastAsia="Times New Roman" w:hAnsi="Times New Roman"/>
          <w:b/>
          <w:bCs/>
          <w:i/>
          <w:sz w:val="24"/>
        </w:rPr>
        <w:t>Web</w:t>
      </w:r>
    </w:p>
    <w:p w14:paraId="6624CAFD" w14:textId="77777777" w:rsidR="00FE0797" w:rsidRDefault="00FE0797" w:rsidP="00FE0797">
      <w:pPr>
        <w:spacing w:line="0" w:lineRule="atLeast"/>
        <w:ind w:left="3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sz w:val="24"/>
        </w:rPr>
        <w:t xml:space="preserve">[1] Topic </w:t>
      </w:r>
      <w:r w:rsidR="008B571D">
        <w:rPr>
          <w:rFonts w:ascii="Times New Roman" w:eastAsia="Times New Roman" w:hAnsi="Times New Roman"/>
          <w:sz w:val="24"/>
        </w:rPr>
        <w:t>Name</w:t>
      </w:r>
      <w:r>
        <w:rPr>
          <w:rFonts w:ascii="Times New Roman" w:eastAsia="Times New Roman" w:hAnsi="Times New Roman"/>
          <w:sz w:val="24"/>
        </w:rPr>
        <w:t xml:space="preserve">, </w:t>
      </w:r>
      <w:r w:rsidR="008B571D">
        <w:rPr>
          <w:rFonts w:ascii="Times New Roman" w:eastAsia="Times New Roman" w:hAnsi="Times New Roman"/>
          <w:sz w:val="24"/>
        </w:rPr>
        <w:t xml:space="preserve">Website URL, Accessed on [date]. </w:t>
      </w:r>
    </w:p>
    <w:sectPr w:rsidR="00FE0797">
      <w:pgSz w:w="11900" w:h="16840"/>
      <w:pgMar w:top="985" w:right="1000" w:bottom="1440" w:left="1277" w:header="0" w:footer="0" w:gutter="0"/>
      <w:cols w:space="0" w:equalWidth="0">
        <w:col w:w="9623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570C5" w14:textId="77777777" w:rsidR="005A14FD" w:rsidRDefault="005A14FD" w:rsidP="008B4CF0">
      <w:r>
        <w:separator/>
      </w:r>
    </w:p>
  </w:endnote>
  <w:endnote w:type="continuationSeparator" w:id="0">
    <w:p w14:paraId="2889CFFF" w14:textId="77777777" w:rsidR="005A14FD" w:rsidRDefault="005A14FD" w:rsidP="008B4C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13BA1" w14:textId="77777777" w:rsidR="005A14FD" w:rsidRDefault="005A14FD" w:rsidP="008B4CF0">
      <w:r>
        <w:separator/>
      </w:r>
    </w:p>
  </w:footnote>
  <w:footnote w:type="continuationSeparator" w:id="0">
    <w:p w14:paraId="3E5CB49E" w14:textId="77777777" w:rsidR="005A14FD" w:rsidRDefault="005A14FD" w:rsidP="008B4C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19495CFE"/>
    <w:lvl w:ilvl="0" w:tplc="FFFFFFFF">
      <w:start w:val="1"/>
      <w:numFmt w:val="upperLetter"/>
      <w:lvlText w:val="%1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AE8944A"/>
    <w:lvl w:ilvl="0" w:tplc="FFFFFFFF">
      <w:start w:val="1"/>
      <w:numFmt w:val="decimal"/>
      <w:lvlText w:val="[%1]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625558EC"/>
    <w:lvl w:ilvl="0" w:tplc="FFFFFFFF">
      <w:start w:val="1"/>
      <w:numFmt w:val="bullet"/>
      <w:lvlText w:val=" 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238E1F28"/>
    <w:lvl w:ilvl="0" w:tplc="FFFFFFFF">
      <w:start w:val="1"/>
      <w:numFmt w:val="bullet"/>
      <w:lvlText w:val=""/>
      <w:lvlJc w:val="left"/>
    </w:lvl>
    <w:lvl w:ilvl="1" w:tplc="FFFFFFFF">
      <w:start w:val="1"/>
      <w:numFmt w:val="decimal"/>
      <w:lvlText w:val="[%2]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46E87CCC"/>
    <w:lvl w:ilvl="0" w:tplc="FFFFFFFF">
      <w:start w:val="1"/>
      <w:numFmt w:val="bullet"/>
      <w:lvlText w:val="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67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4AE1">
      <w:start w:val="1"/>
      <w:numFmt w:val="decimal"/>
      <w:lvlText w:val="1.%3."/>
      <w:lvlJc w:val="left"/>
      <w:pPr>
        <w:tabs>
          <w:tab w:val="num" w:pos="2160"/>
        </w:tabs>
        <w:ind w:left="2160" w:hanging="360"/>
      </w:pPr>
    </w:lvl>
    <w:lvl w:ilvl="3" w:tplc="00003D6C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12DB"/>
    <w:multiLevelType w:val="hybridMultilevel"/>
    <w:tmpl w:val="0000153C"/>
    <w:lvl w:ilvl="0" w:tplc="00007E87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390C">
      <w:start w:val="1"/>
      <w:numFmt w:val="decimal"/>
      <w:lvlText w:val="4.%2."/>
      <w:lvlJc w:val="left"/>
      <w:pPr>
        <w:tabs>
          <w:tab w:val="num" w:pos="1440"/>
        </w:tabs>
        <w:ind w:left="1440" w:hanging="360"/>
      </w:pPr>
    </w:lvl>
    <w:lvl w:ilvl="2" w:tplc="00000F3E">
      <w:start w:val="2"/>
      <w:numFmt w:val="decimal"/>
      <w:lvlText w:val="4.%3.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2CD6"/>
    <w:multiLevelType w:val="hybridMultilevel"/>
    <w:tmpl w:val="000072AE"/>
    <w:lvl w:ilvl="0" w:tplc="0000695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5F90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00001649">
      <w:start w:val="1"/>
      <w:numFmt w:val="decimal"/>
      <w:lvlText w:val="2.%3."/>
      <w:lvlJc w:val="left"/>
      <w:pPr>
        <w:tabs>
          <w:tab w:val="num" w:pos="2160"/>
        </w:tabs>
        <w:ind w:left="2160" w:hanging="360"/>
      </w:pPr>
    </w:lvl>
    <w:lvl w:ilvl="3" w:tplc="00006DF1">
      <w:start w:val="4"/>
      <w:numFmt w:val="decimal"/>
      <w:lvlText w:val="2.%4."/>
      <w:lvlJc w:val="left"/>
      <w:pPr>
        <w:tabs>
          <w:tab w:val="num" w:pos="2880"/>
        </w:tabs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2D12"/>
    <w:multiLevelType w:val="hybridMultilevel"/>
    <w:tmpl w:val="0000074D"/>
    <w:lvl w:ilvl="0" w:tplc="00004DC8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6443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000066BB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5AF1"/>
    <w:multiLevelType w:val="hybridMultilevel"/>
    <w:tmpl w:val="000041BB"/>
    <w:lvl w:ilvl="0" w:tplc="000026E9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01EB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0BB3">
      <w:start w:val="1"/>
      <w:numFmt w:val="decimal"/>
      <w:lvlText w:val="3.%3."/>
      <w:lvlJc w:val="left"/>
      <w:pPr>
        <w:tabs>
          <w:tab w:val="num" w:pos="2160"/>
        </w:tabs>
        <w:ind w:left="2160" w:hanging="360"/>
      </w:pPr>
    </w:lvl>
    <w:lvl w:ilvl="3" w:tplc="00002EA6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CD6620B"/>
    <w:multiLevelType w:val="multilevel"/>
    <w:tmpl w:val="2F90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16ABA"/>
    <w:multiLevelType w:val="hybridMultilevel"/>
    <w:tmpl w:val="1BBE8FAC"/>
    <w:lvl w:ilvl="0" w:tplc="01068D4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3FB3DA1"/>
    <w:multiLevelType w:val="multilevel"/>
    <w:tmpl w:val="0F14D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59344C"/>
    <w:multiLevelType w:val="hybridMultilevel"/>
    <w:tmpl w:val="2F9CF320"/>
    <w:lvl w:ilvl="0" w:tplc="46742E92">
      <w:start w:val="1"/>
      <w:numFmt w:val="decimal"/>
      <w:lvlText w:val="%1."/>
      <w:lvlJc w:val="left"/>
      <w:pPr>
        <w:ind w:left="4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898735308">
    <w:abstractNumId w:val="0"/>
  </w:num>
  <w:num w:numId="2" w16cid:durableId="2132628759">
    <w:abstractNumId w:val="1"/>
  </w:num>
  <w:num w:numId="3" w16cid:durableId="596838221">
    <w:abstractNumId w:val="2"/>
  </w:num>
  <w:num w:numId="4" w16cid:durableId="1145390481">
    <w:abstractNumId w:val="3"/>
  </w:num>
  <w:num w:numId="5" w16cid:durableId="2118673006">
    <w:abstractNumId w:val="4"/>
  </w:num>
  <w:num w:numId="6" w16cid:durableId="1708067207">
    <w:abstractNumId w:val="11"/>
  </w:num>
  <w:num w:numId="7" w16cid:durableId="1116212100">
    <w:abstractNumId w:val="5"/>
  </w:num>
  <w:num w:numId="8" w16cid:durableId="1815829507">
    <w:abstractNumId w:val="7"/>
  </w:num>
  <w:num w:numId="9" w16cid:durableId="486484868">
    <w:abstractNumId w:val="9"/>
  </w:num>
  <w:num w:numId="10" w16cid:durableId="673800358">
    <w:abstractNumId w:val="6"/>
  </w:num>
  <w:num w:numId="11" w16cid:durableId="176232581">
    <w:abstractNumId w:val="8"/>
  </w:num>
  <w:num w:numId="12" w16cid:durableId="1451977716">
    <w:abstractNumId w:val="13"/>
  </w:num>
  <w:num w:numId="13" w16cid:durableId="780761687">
    <w:abstractNumId w:val="12"/>
  </w:num>
  <w:num w:numId="14" w16cid:durableId="10479471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39C"/>
    <w:rsid w:val="00004F5F"/>
    <w:rsid w:val="000A194C"/>
    <w:rsid w:val="000D55E9"/>
    <w:rsid w:val="001007D1"/>
    <w:rsid w:val="0013068C"/>
    <w:rsid w:val="001402D8"/>
    <w:rsid w:val="0016069B"/>
    <w:rsid w:val="001858E1"/>
    <w:rsid w:val="00193953"/>
    <w:rsid w:val="001E29C2"/>
    <w:rsid w:val="001E67AC"/>
    <w:rsid w:val="001F46E7"/>
    <w:rsid w:val="00250956"/>
    <w:rsid w:val="0025212F"/>
    <w:rsid w:val="00253C36"/>
    <w:rsid w:val="00254478"/>
    <w:rsid w:val="00273897"/>
    <w:rsid w:val="002B5F87"/>
    <w:rsid w:val="00393D27"/>
    <w:rsid w:val="00394E19"/>
    <w:rsid w:val="003A5405"/>
    <w:rsid w:val="003B10ED"/>
    <w:rsid w:val="003C4623"/>
    <w:rsid w:val="003C4736"/>
    <w:rsid w:val="004147DB"/>
    <w:rsid w:val="00423904"/>
    <w:rsid w:val="004523C8"/>
    <w:rsid w:val="00454701"/>
    <w:rsid w:val="00463322"/>
    <w:rsid w:val="004A42A4"/>
    <w:rsid w:val="004C4F12"/>
    <w:rsid w:val="004E775A"/>
    <w:rsid w:val="005034EB"/>
    <w:rsid w:val="005A14FD"/>
    <w:rsid w:val="005C03C5"/>
    <w:rsid w:val="005C25D4"/>
    <w:rsid w:val="005D363F"/>
    <w:rsid w:val="005F33A2"/>
    <w:rsid w:val="00627339"/>
    <w:rsid w:val="00632B16"/>
    <w:rsid w:val="00672ECC"/>
    <w:rsid w:val="006833C1"/>
    <w:rsid w:val="006B7B2B"/>
    <w:rsid w:val="006D365D"/>
    <w:rsid w:val="00723564"/>
    <w:rsid w:val="0074294B"/>
    <w:rsid w:val="0075610D"/>
    <w:rsid w:val="00770595"/>
    <w:rsid w:val="00771082"/>
    <w:rsid w:val="007722EF"/>
    <w:rsid w:val="007A6486"/>
    <w:rsid w:val="007C1089"/>
    <w:rsid w:val="007D09B0"/>
    <w:rsid w:val="007E00E3"/>
    <w:rsid w:val="007E6BF0"/>
    <w:rsid w:val="007F6BD3"/>
    <w:rsid w:val="00813C10"/>
    <w:rsid w:val="00831F52"/>
    <w:rsid w:val="00834954"/>
    <w:rsid w:val="00871C06"/>
    <w:rsid w:val="00897E40"/>
    <w:rsid w:val="008B4CF0"/>
    <w:rsid w:val="008B571D"/>
    <w:rsid w:val="008C6DEC"/>
    <w:rsid w:val="008D4656"/>
    <w:rsid w:val="00936367"/>
    <w:rsid w:val="0096723F"/>
    <w:rsid w:val="0097410A"/>
    <w:rsid w:val="00992468"/>
    <w:rsid w:val="009E26B1"/>
    <w:rsid w:val="00A0001E"/>
    <w:rsid w:val="00A32DEC"/>
    <w:rsid w:val="00A7278F"/>
    <w:rsid w:val="00A85045"/>
    <w:rsid w:val="00AA0E49"/>
    <w:rsid w:val="00AA2326"/>
    <w:rsid w:val="00B63509"/>
    <w:rsid w:val="00B73641"/>
    <w:rsid w:val="00B8270A"/>
    <w:rsid w:val="00B85682"/>
    <w:rsid w:val="00B97EE3"/>
    <w:rsid w:val="00BB039C"/>
    <w:rsid w:val="00BC0186"/>
    <w:rsid w:val="00BD6430"/>
    <w:rsid w:val="00C02AF6"/>
    <w:rsid w:val="00C07B67"/>
    <w:rsid w:val="00C07EC7"/>
    <w:rsid w:val="00C13F37"/>
    <w:rsid w:val="00C60417"/>
    <w:rsid w:val="00C8674D"/>
    <w:rsid w:val="00C91CF2"/>
    <w:rsid w:val="00D4220F"/>
    <w:rsid w:val="00D438E0"/>
    <w:rsid w:val="00D607A7"/>
    <w:rsid w:val="00D61760"/>
    <w:rsid w:val="00D8042F"/>
    <w:rsid w:val="00D80B9B"/>
    <w:rsid w:val="00D91A40"/>
    <w:rsid w:val="00E77085"/>
    <w:rsid w:val="00E81E3D"/>
    <w:rsid w:val="00E862FC"/>
    <w:rsid w:val="00E94201"/>
    <w:rsid w:val="00ED20A8"/>
    <w:rsid w:val="00EE0685"/>
    <w:rsid w:val="00EF0CF4"/>
    <w:rsid w:val="00F1467F"/>
    <w:rsid w:val="00F52DD6"/>
    <w:rsid w:val="00F65B14"/>
    <w:rsid w:val="00F76F06"/>
    <w:rsid w:val="00F949E9"/>
    <w:rsid w:val="00FA331C"/>
    <w:rsid w:val="00FA748A"/>
    <w:rsid w:val="00FC3047"/>
    <w:rsid w:val="00FD1DD2"/>
    <w:rsid w:val="00FD6EF4"/>
    <w:rsid w:val="00FE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8D1DFE"/>
  <w15:chartTrackingRefBased/>
  <w15:docId w15:val="{69DC412A-2DFA-4272-948C-0108EAA32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467F"/>
    <w:pPr>
      <w:ind w:left="720"/>
    </w:pPr>
  </w:style>
  <w:style w:type="paragraph" w:styleId="NormalWeb">
    <w:name w:val="Normal (Web)"/>
    <w:basedOn w:val="Normal"/>
    <w:uiPriority w:val="99"/>
    <w:semiHidden/>
    <w:unhideWhenUsed/>
    <w:rsid w:val="0025212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B4CF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4CF0"/>
  </w:style>
  <w:style w:type="paragraph" w:styleId="Footer">
    <w:name w:val="footer"/>
    <w:basedOn w:val="Normal"/>
    <w:link w:val="FooterChar"/>
    <w:uiPriority w:val="99"/>
    <w:unhideWhenUsed/>
    <w:rsid w:val="008B4CF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4CF0"/>
  </w:style>
  <w:style w:type="character" w:styleId="Hyperlink">
    <w:name w:val="Hyperlink"/>
    <w:uiPriority w:val="99"/>
    <w:unhideWhenUsed/>
    <w:rsid w:val="005C03C5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5C03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42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i.org/10.1037/0000168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744CB-3960-4849-A7C8-D609138D6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819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5478</CharactersWithSpaces>
  <SharedDoc>false</SharedDoc>
  <HLinks>
    <vt:vector size="6" baseType="variant">
      <vt:variant>
        <vt:i4>3866724</vt:i4>
      </vt:variant>
      <vt:variant>
        <vt:i4>3</vt:i4>
      </vt:variant>
      <vt:variant>
        <vt:i4>0</vt:i4>
      </vt:variant>
      <vt:variant>
        <vt:i4>5</vt:i4>
      </vt:variant>
      <vt:variant>
        <vt:lpwstr>https://doi.org/10.1037/0000168-000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Yadav [MU - Jaipur]</dc:creator>
  <cp:keywords/>
  <cp:lastModifiedBy>Dr. Anil Kumar Prajapati [MU - Jaipur]</cp:lastModifiedBy>
  <cp:revision>4</cp:revision>
  <cp:lastPrinted>2017-09-02T08:03:00Z</cp:lastPrinted>
  <dcterms:created xsi:type="dcterms:W3CDTF">2026-06-26T07:32:00Z</dcterms:created>
  <dcterms:modified xsi:type="dcterms:W3CDTF">2026-08-04T04:31:00Z</dcterms:modified>
</cp:coreProperties>
</file>